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47CED5" w14:textId="5DABAD12" w:rsidR="00D83AAF" w:rsidRDefault="001F6275" w:rsidP="00D83AAF">
      <w:pPr>
        <w:pStyle w:val="IntenseQuote"/>
      </w:pPr>
      <w:r>
        <w:t>Working with Classes</w:t>
      </w:r>
    </w:p>
    <w:p w14:paraId="35D68EEE" w14:textId="770D12F2" w:rsidR="00D83AAF" w:rsidRDefault="001F6275" w:rsidP="00D83AAF">
      <w:pPr>
        <w:pStyle w:val="IntenseQuote"/>
      </w:pPr>
      <w:r>
        <w:t>Movie Database Lab</w:t>
      </w:r>
    </w:p>
    <w:p w14:paraId="03361A3B" w14:textId="77777777" w:rsidR="00D83AAF" w:rsidRDefault="00D83AAF" w:rsidP="00D83AAF"/>
    <w:p w14:paraId="4D98EDC6" w14:textId="77777777" w:rsidR="00D83AAF" w:rsidRDefault="00D83AAF" w:rsidP="00D83AAF">
      <w:pPr>
        <w:pStyle w:val="Heading1"/>
      </w:pPr>
      <w:r>
        <w:t>Main Objectives</w:t>
      </w:r>
    </w:p>
    <w:p w14:paraId="7EE6A270" w14:textId="77777777" w:rsidR="00D83AAF" w:rsidRPr="002B6A40" w:rsidRDefault="00D83AAF" w:rsidP="00D83AAF"/>
    <w:p w14:paraId="1E2CABB4" w14:textId="70313999" w:rsidR="001F6275" w:rsidRDefault="001F6275" w:rsidP="00D83AAF">
      <w:pPr>
        <w:pStyle w:val="ListParagraph"/>
        <w:numPr>
          <w:ilvl w:val="0"/>
          <w:numId w:val="24"/>
        </w:numPr>
      </w:pPr>
      <w:r>
        <w:t>Level 1: Write a basic class with fields, constructor, getters, setters, and mutators.</w:t>
      </w:r>
    </w:p>
    <w:p w14:paraId="70F2ADE7" w14:textId="2B7A9E68" w:rsidR="00D83AAF" w:rsidRDefault="001F6275" w:rsidP="00D83AAF">
      <w:pPr>
        <w:pStyle w:val="ListParagraph"/>
        <w:numPr>
          <w:ilvl w:val="0"/>
          <w:numId w:val="24"/>
        </w:numPr>
      </w:pPr>
      <w:r>
        <w:t>Level 2: Write a class which has a List as a field and requires manipulating a List and building an Array out of a subsection of the List.</w:t>
      </w:r>
    </w:p>
    <w:p w14:paraId="752953A1" w14:textId="1E6DB108" w:rsidR="00D83AAF" w:rsidRDefault="001F6275" w:rsidP="00D83AAF">
      <w:pPr>
        <w:pStyle w:val="ListParagraph"/>
        <w:numPr>
          <w:ilvl w:val="0"/>
          <w:numId w:val="24"/>
        </w:numPr>
      </w:pPr>
      <w:r>
        <w:t>Level 3: Manipulate sections of Strings using String methods to automatically sub divide a String into specific lengths without breaking ‘proper’ words.</w:t>
      </w:r>
    </w:p>
    <w:p w14:paraId="5344956D" w14:textId="77777777" w:rsidR="00D83AAF" w:rsidRDefault="00D83AAF" w:rsidP="00D83AAF">
      <w:pPr>
        <w:pStyle w:val="Heading1"/>
      </w:pPr>
      <w:r>
        <w:t>Prior Knowledge</w:t>
      </w:r>
    </w:p>
    <w:p w14:paraId="24D13159" w14:textId="277EBBC8" w:rsidR="00D83AAF" w:rsidRDefault="00D83AAF" w:rsidP="00D83AAF"/>
    <w:p w14:paraId="18A4A9D4" w14:textId="7DFCE644" w:rsidR="00D83AAF" w:rsidRDefault="001F6275" w:rsidP="001F6275">
      <w:pPr>
        <w:pStyle w:val="ListParagraph"/>
        <w:numPr>
          <w:ilvl w:val="0"/>
          <w:numId w:val="24"/>
        </w:numPr>
      </w:pPr>
      <w:r>
        <w:t xml:space="preserve">Level 1: </w:t>
      </w:r>
      <w:r w:rsidR="00D83AAF">
        <w:t xml:space="preserve">Familiarity with </w:t>
      </w:r>
      <w:r>
        <w:t>writing classes (fields, constructors, methods) and using Strings.</w:t>
      </w:r>
    </w:p>
    <w:p w14:paraId="429D3671" w14:textId="236B900A" w:rsidR="001F6275" w:rsidRDefault="001F6275" w:rsidP="001F6275">
      <w:pPr>
        <w:pStyle w:val="ListParagraph"/>
        <w:numPr>
          <w:ilvl w:val="0"/>
          <w:numId w:val="24"/>
        </w:numPr>
      </w:pPr>
      <w:r>
        <w:t>Level 2: Familiarity with Lists and arrays.</w:t>
      </w:r>
    </w:p>
    <w:p w14:paraId="7081A187" w14:textId="2C11D0E8" w:rsidR="001F6275" w:rsidRDefault="001F6275" w:rsidP="001F6275">
      <w:pPr>
        <w:pStyle w:val="ListParagraph"/>
        <w:numPr>
          <w:ilvl w:val="0"/>
          <w:numId w:val="24"/>
        </w:numPr>
      </w:pPr>
      <w:r>
        <w:t>Level 3: Familiarity with String methods.</w:t>
      </w:r>
    </w:p>
    <w:p w14:paraId="3545D5D1" w14:textId="32CC4827" w:rsidR="00D83AAF" w:rsidRDefault="00D83AAF" w:rsidP="00D83AAF">
      <w:pPr>
        <w:pStyle w:val="Heading1"/>
      </w:pPr>
      <w:r>
        <w:t>The Lack of Greenfoot Background</w:t>
      </w:r>
    </w:p>
    <w:p w14:paraId="53287397" w14:textId="77777777" w:rsidR="00D83AAF" w:rsidRPr="002B6A40" w:rsidRDefault="00D83AAF" w:rsidP="00D83AAF"/>
    <w:p w14:paraId="2E68CB81" w14:textId="351A7BEC" w:rsidR="00D83AAF" w:rsidRDefault="00D83AAF" w:rsidP="00D83AAF">
      <w:r>
        <w:t xml:space="preserve">Although this lab is written with Greenfoot to perform the visualizations, students do not need to use any of the Greenfoot API. </w:t>
      </w:r>
      <w:proofErr w:type="gramStart"/>
      <w:r>
        <w:t>All of</w:t>
      </w:r>
      <w:proofErr w:type="gramEnd"/>
      <w:r>
        <w:t xml:space="preserve"> the visual</w:t>
      </w:r>
      <w:r w:rsidR="00DB48D3">
        <w:t>ization of data on the screen has been pre-provided</w:t>
      </w:r>
      <w:r>
        <w:t xml:space="preserve">. Students </w:t>
      </w:r>
      <w:r w:rsidR="00DB48D3">
        <w:t xml:space="preserve">will be writing </w:t>
      </w:r>
      <w:r w:rsidR="001F6275">
        <w:t>classes with no Greenfoot requirements. This exhibits the qualities that occur in many industry practices, where one team works on the graphics and assumes the other team writes the classes correctly.</w:t>
      </w:r>
    </w:p>
    <w:p w14:paraId="7C776ABA" w14:textId="77777777" w:rsidR="00D83AAF" w:rsidRDefault="00D83AAF" w:rsidP="00D83AAF">
      <w:pPr>
        <w:pStyle w:val="Heading1"/>
      </w:pPr>
      <w:r>
        <w:t>Getting Started</w:t>
      </w:r>
    </w:p>
    <w:p w14:paraId="0C4665E6" w14:textId="77777777" w:rsidR="00D83AAF" w:rsidRDefault="00D83AAF" w:rsidP="00D83AAF"/>
    <w:p w14:paraId="03BFD3A4" w14:textId="77777777" w:rsidR="00D83AAF" w:rsidRDefault="00D83AAF" w:rsidP="00D83AAF">
      <w:r>
        <w:t xml:space="preserve">Install the Greenfoot IDE: </w:t>
      </w:r>
      <w:hyperlink r:id="rId8" w:history="1">
        <w:r w:rsidRPr="00E603BA">
          <w:rPr>
            <w:rStyle w:val="Hyperlink"/>
          </w:rPr>
          <w:t>https://www.greenfoot.org/download</w:t>
        </w:r>
      </w:hyperlink>
    </w:p>
    <w:p w14:paraId="7126FF0F" w14:textId="77777777" w:rsidR="00D83AAF" w:rsidRDefault="00D83AAF" w:rsidP="00D83AAF">
      <w:pPr>
        <w:pStyle w:val="ListParagraph"/>
        <w:numPr>
          <w:ilvl w:val="0"/>
          <w:numId w:val="25"/>
        </w:numPr>
      </w:pPr>
      <w:r>
        <w:t>Greenfoot went through many changes beginning with the 3.0.0 release. Version 2.4.2, although older, tends to be one of the most stable versions but is missing a few of the newer additions.</w:t>
      </w:r>
    </w:p>
    <w:p w14:paraId="0013E368" w14:textId="77777777" w:rsidR="00D83AAF" w:rsidRDefault="00D83AAF" w:rsidP="00D83AAF"/>
    <w:p w14:paraId="1607B120" w14:textId="363E2A39" w:rsidR="00D83AAF" w:rsidRDefault="00D83AAF" w:rsidP="00D83AAF">
      <w:r>
        <w:t xml:space="preserve">In your </w:t>
      </w:r>
      <w:r w:rsidR="001F6275">
        <w:t>Movie Database</w:t>
      </w:r>
      <w:r>
        <w:t xml:space="preserve"> folder run the project file with the Greenfoot icon to begin.</w:t>
      </w:r>
    </w:p>
    <w:p w14:paraId="56D509B1" w14:textId="45E19E19" w:rsidR="00D83AAF" w:rsidRDefault="00D83AAF" w:rsidP="00D83AAF"/>
    <w:p w14:paraId="13987E6E" w14:textId="77777777" w:rsidR="00DB48D3" w:rsidRDefault="00DB48D3">
      <w:pPr>
        <w:rPr>
          <w:rFonts w:asciiTheme="majorHAnsi" w:eastAsiaTheme="majorEastAsia" w:hAnsiTheme="majorHAnsi" w:cstheme="majorBidi"/>
          <w:color w:val="1F4E79" w:themeColor="accent1" w:themeShade="80"/>
          <w:sz w:val="32"/>
          <w:szCs w:val="32"/>
        </w:rPr>
      </w:pPr>
      <w:r>
        <w:br w:type="page"/>
      </w:r>
    </w:p>
    <w:p w14:paraId="3931DF46" w14:textId="77777777" w:rsidR="009F08C4" w:rsidRDefault="009F08C4" w:rsidP="009F08C4">
      <w:pPr>
        <w:pStyle w:val="Heading1"/>
      </w:pPr>
      <w:bookmarkStart w:id="0" w:name="_Hlk7204836"/>
      <w:r>
        <w:lastRenderedPageBreak/>
        <w:t>Demonstration</w:t>
      </w:r>
    </w:p>
    <w:p w14:paraId="494F5B9E" w14:textId="77777777" w:rsidR="009F08C4" w:rsidRDefault="009F08C4" w:rsidP="009F08C4"/>
    <w:p w14:paraId="047A986A" w14:textId="00F69F22" w:rsidR="009F08C4" w:rsidRDefault="009F08C4" w:rsidP="009F08C4">
      <w:r>
        <w:t>View a sample demonstration of what the Movie Database lab could look like here:</w:t>
      </w:r>
    </w:p>
    <w:p w14:paraId="6E35D014" w14:textId="78545F24" w:rsidR="009F08C4" w:rsidRDefault="009F08C4" w:rsidP="009F08C4"/>
    <w:p w14:paraId="57D2E43C" w14:textId="3DE673EC" w:rsidR="009F08C4" w:rsidRDefault="008952ED" w:rsidP="009F08C4">
      <w:hyperlink r:id="rId9" w:history="1">
        <w:r w:rsidR="009F08C4" w:rsidRPr="009F08C4">
          <w:rPr>
            <w:rStyle w:val="Hyperlink"/>
          </w:rPr>
          <w:t>https://www.greenfoot.org/scenarios/23658</w:t>
        </w:r>
      </w:hyperlink>
    </w:p>
    <w:bookmarkEnd w:id="0"/>
    <w:p w14:paraId="047C8CCA" w14:textId="4CFA0671" w:rsidR="009F08C4" w:rsidRDefault="009F08C4" w:rsidP="00D83AAF">
      <w:pPr>
        <w:pStyle w:val="Heading1"/>
      </w:pPr>
    </w:p>
    <w:p w14:paraId="2ED5F17F" w14:textId="77777777" w:rsidR="009F08C4" w:rsidRPr="009F08C4" w:rsidRDefault="009F08C4" w:rsidP="009F08C4"/>
    <w:p w14:paraId="658630F2" w14:textId="22B4931D" w:rsidR="00D83AAF" w:rsidRDefault="00D83AAF" w:rsidP="00D83AAF">
      <w:pPr>
        <w:pStyle w:val="Heading1"/>
      </w:pPr>
      <w:r>
        <w:t>Instructions</w:t>
      </w:r>
    </w:p>
    <w:p w14:paraId="6810A787" w14:textId="77777777" w:rsidR="00D83AAF" w:rsidRDefault="00D83AAF" w:rsidP="00D83AAF"/>
    <w:p w14:paraId="7F232117" w14:textId="0B6EEF26" w:rsidR="00DB48D3" w:rsidRDefault="001F6275" w:rsidP="00D83AAF">
      <w:r>
        <w:t xml:space="preserve">This </w:t>
      </w:r>
      <w:r w:rsidR="00827186">
        <w:t>lab</w:t>
      </w:r>
      <w:r>
        <w:t xml:space="preserve"> is separated into three levels of difficulty. Each project independently has the same </w:t>
      </w:r>
      <w:r w:rsidR="00827186">
        <w:t>end</w:t>
      </w:r>
      <w:r>
        <w:t xml:space="preserve"> </w:t>
      </w:r>
      <w:r w:rsidR="00827186">
        <w:t>results</w:t>
      </w:r>
      <w:r>
        <w:t xml:space="preserve"> with differences only in how much a student </w:t>
      </w:r>
      <w:r w:rsidR="00827186">
        <w:t>must</w:t>
      </w:r>
      <w:r>
        <w:t xml:space="preserve"> work on</w:t>
      </w:r>
      <w:r w:rsidR="00827186">
        <w:t xml:space="preserve"> or how much prior knowledge the student needs to have. A student who finishes a higher-level part of this lab would not benefit from going to the lower-level parts.</w:t>
      </w:r>
    </w:p>
    <w:p w14:paraId="718A8C90" w14:textId="39D93C54" w:rsidR="00827186" w:rsidRDefault="00827186" w:rsidP="00D83AAF"/>
    <w:p w14:paraId="5DEC2CD8" w14:textId="0970992E" w:rsidR="00827186" w:rsidRDefault="00827186" w:rsidP="00D83AAF"/>
    <w:p w14:paraId="5A12FBA7" w14:textId="77777777" w:rsidR="00EB112B" w:rsidRDefault="00EB112B" w:rsidP="00EB112B">
      <w:pPr>
        <w:pStyle w:val="ListParagraph"/>
        <w:numPr>
          <w:ilvl w:val="0"/>
          <w:numId w:val="24"/>
        </w:numPr>
      </w:pPr>
      <w:r>
        <w:t xml:space="preserve">To make a new class in Greenfoot hit “Edit” then “New Class” </w:t>
      </w:r>
    </w:p>
    <w:p w14:paraId="3FB11EA7" w14:textId="18A2A93B" w:rsidR="00EB112B" w:rsidRDefault="00EB112B" w:rsidP="00EB112B">
      <w:pPr>
        <w:pStyle w:val="ListParagraph"/>
      </w:pPr>
      <w:r>
        <w:t>or type “</w:t>
      </w:r>
      <w:proofErr w:type="spellStart"/>
      <w:r>
        <w:t>Cntrl</w:t>
      </w:r>
      <w:proofErr w:type="spellEnd"/>
      <w:r>
        <w:t>-n” with your keyboard.</w:t>
      </w:r>
    </w:p>
    <w:p w14:paraId="334307DA" w14:textId="28B30BF0" w:rsidR="008952ED" w:rsidRDefault="008952ED" w:rsidP="00EB112B">
      <w:pPr>
        <w:pStyle w:val="ListParagraph"/>
      </w:pPr>
    </w:p>
    <w:p w14:paraId="77DDB550" w14:textId="77777777" w:rsidR="008952ED" w:rsidRDefault="008952ED" w:rsidP="00EB112B">
      <w:pPr>
        <w:pStyle w:val="ListParagraph"/>
      </w:pPr>
    </w:p>
    <w:p w14:paraId="458127AC" w14:textId="787070C9" w:rsidR="00EB112B" w:rsidRDefault="008952ED" w:rsidP="008952ED">
      <w:pPr>
        <w:jc w:val="center"/>
        <w:rPr>
          <w:rFonts w:asciiTheme="majorHAnsi" w:eastAsiaTheme="majorEastAsia" w:hAnsiTheme="majorHAnsi" w:cstheme="majorBidi"/>
          <w:color w:val="1F4E79" w:themeColor="accent1" w:themeShade="80"/>
          <w:sz w:val="26"/>
          <w:szCs w:val="26"/>
        </w:rPr>
      </w:pPr>
      <w:bookmarkStart w:id="1" w:name="_GoBack"/>
      <w:r w:rsidRPr="008952ED">
        <w:drawing>
          <wp:inline distT="0" distB="0" distL="0" distR="0" wp14:anchorId="5F06AC56" wp14:editId="1E0E41B3">
            <wp:extent cx="5943600" cy="320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8020"/>
                    </a:xfrm>
                    <a:prstGeom prst="rect">
                      <a:avLst/>
                    </a:prstGeom>
                  </pic:spPr>
                </pic:pic>
              </a:graphicData>
            </a:graphic>
          </wp:inline>
        </w:drawing>
      </w:r>
      <w:bookmarkEnd w:id="1"/>
      <w:r w:rsidR="00EB112B">
        <w:br w:type="page"/>
      </w:r>
    </w:p>
    <w:p w14:paraId="3F4C0C9C" w14:textId="430C2F58" w:rsidR="00827186" w:rsidRDefault="00827186" w:rsidP="00EB112B">
      <w:pPr>
        <w:pStyle w:val="Heading2"/>
      </w:pPr>
      <w:r>
        <w:lastRenderedPageBreak/>
        <w:t>Movie Database Level 1</w:t>
      </w:r>
    </w:p>
    <w:p w14:paraId="005C3EEA" w14:textId="6DE64CA7" w:rsidR="00827186" w:rsidRDefault="00827186" w:rsidP="00D83AAF"/>
    <w:p w14:paraId="04E94C5F" w14:textId="1E2C58CA" w:rsidR="00827186" w:rsidRDefault="00827186" w:rsidP="00D83AAF">
      <w:r>
        <w:t xml:space="preserve">A </w:t>
      </w:r>
      <w:r w:rsidRPr="00975BDC">
        <w:rPr>
          <w:rFonts w:ascii="Courier New" w:hAnsi="Courier New" w:cs="Courier New"/>
        </w:rPr>
        <w:t>Movie</w:t>
      </w:r>
      <w:r>
        <w:t xml:space="preserve"> defines a class which stores basic information about a </w:t>
      </w:r>
      <w:r w:rsidRPr="00975BDC">
        <w:rPr>
          <w:rFonts w:ascii="Courier New" w:hAnsi="Courier New" w:cs="Courier New"/>
        </w:rPr>
        <w:t>Movie</w:t>
      </w:r>
      <w:r>
        <w:t xml:space="preserve"> including the title, the year of released, a description, and an average rating. The rating for a </w:t>
      </w:r>
      <w:r w:rsidR="00EB112B">
        <w:rPr>
          <w:rFonts w:ascii="Courier New" w:hAnsi="Courier New" w:cs="Courier New"/>
        </w:rPr>
        <w:t>M</w:t>
      </w:r>
      <w:r w:rsidRPr="00975BDC">
        <w:rPr>
          <w:rFonts w:ascii="Courier New" w:hAnsi="Courier New" w:cs="Courier New"/>
        </w:rPr>
        <w:t>ovie</w:t>
      </w:r>
      <w:r>
        <w:t xml:space="preserve"> may change over time as new ratings are added.</w:t>
      </w:r>
    </w:p>
    <w:p w14:paraId="6B59644B" w14:textId="5F697520" w:rsidR="00827186" w:rsidRDefault="00827186" w:rsidP="00D83AAF"/>
    <w:p w14:paraId="6BBF2B68" w14:textId="01DC0A21" w:rsidR="00827186" w:rsidRDefault="00827186" w:rsidP="00D83AAF">
      <w:r>
        <w:t xml:space="preserve">A </w:t>
      </w:r>
      <w:r w:rsidRPr="00975BDC">
        <w:rPr>
          <w:rFonts w:ascii="Courier New" w:hAnsi="Courier New" w:cs="Courier New"/>
        </w:rPr>
        <w:t>Movie</w:t>
      </w:r>
      <w:r>
        <w:t xml:space="preserve"> object can be constructed with five parameters: </w:t>
      </w:r>
      <w:proofErr w:type="gramStart"/>
      <w:r>
        <w:t>a</w:t>
      </w:r>
      <w:proofErr w:type="gramEnd"/>
      <w:r>
        <w:t xml:space="preserve"> String, an integer, a String, and two more integers. The first parameter specifies the title of the </w:t>
      </w:r>
      <w:r w:rsidR="00EB112B">
        <w:rPr>
          <w:rFonts w:ascii="Courier New" w:hAnsi="Courier New" w:cs="Courier New"/>
        </w:rPr>
        <w:t>M</w:t>
      </w:r>
      <w:r w:rsidRPr="00975BDC">
        <w:rPr>
          <w:rFonts w:ascii="Courier New" w:hAnsi="Courier New" w:cs="Courier New"/>
        </w:rPr>
        <w:t>ovie</w:t>
      </w:r>
      <w:r>
        <w:t xml:space="preserve">. The second parameter specifies the year the </w:t>
      </w:r>
      <w:r w:rsidR="00EB112B">
        <w:rPr>
          <w:rFonts w:ascii="Courier New" w:hAnsi="Courier New" w:cs="Courier New"/>
        </w:rPr>
        <w:t>M</w:t>
      </w:r>
      <w:r w:rsidRPr="00975BDC">
        <w:rPr>
          <w:rFonts w:ascii="Courier New" w:hAnsi="Courier New" w:cs="Courier New"/>
        </w:rPr>
        <w:t>ovie</w:t>
      </w:r>
      <w:r>
        <w:t xml:space="preserve"> was released. The third parameter specifies a description of the </w:t>
      </w:r>
      <w:r w:rsidR="00EB112B">
        <w:rPr>
          <w:rFonts w:ascii="Courier New" w:hAnsi="Courier New" w:cs="Courier New"/>
        </w:rPr>
        <w:t>M</w:t>
      </w:r>
      <w:r w:rsidRPr="00975BDC">
        <w:rPr>
          <w:rFonts w:ascii="Courier New" w:hAnsi="Courier New" w:cs="Courier New"/>
        </w:rPr>
        <w:t>ovie</w:t>
      </w:r>
      <w:r>
        <w:t xml:space="preserve">. The fourth parameter is the current number of times the </w:t>
      </w:r>
      <w:r w:rsidR="00EB112B">
        <w:rPr>
          <w:rFonts w:ascii="Courier New" w:hAnsi="Courier New" w:cs="Courier New"/>
        </w:rPr>
        <w:t>M</w:t>
      </w:r>
      <w:r w:rsidRPr="00975BDC">
        <w:rPr>
          <w:rFonts w:ascii="Courier New" w:hAnsi="Courier New" w:cs="Courier New"/>
        </w:rPr>
        <w:t>ovie</w:t>
      </w:r>
      <w:r>
        <w:t xml:space="preserve"> has been rated. The fifth parameter represents the current sum of all ratings.</w:t>
      </w:r>
    </w:p>
    <w:p w14:paraId="717D3A93" w14:textId="6C3D0825" w:rsidR="00154801" w:rsidRDefault="00154801" w:rsidP="00D83AAF"/>
    <w:p w14:paraId="4916E2C2" w14:textId="5AB52B2D" w:rsidR="00154801" w:rsidRDefault="00154801" w:rsidP="00154801">
      <w:r>
        <w:t xml:space="preserve">A </w:t>
      </w:r>
      <w:r w:rsidRPr="00975BDC">
        <w:rPr>
          <w:rFonts w:ascii="Courier New" w:hAnsi="Courier New" w:cs="Courier New"/>
        </w:rPr>
        <w:t>Movie</w:t>
      </w:r>
      <w:r>
        <w:t xml:space="preserve"> object can also be constructed with three parameters: </w:t>
      </w:r>
      <w:proofErr w:type="gramStart"/>
      <w:r>
        <w:t>a</w:t>
      </w:r>
      <w:proofErr w:type="gramEnd"/>
      <w:r>
        <w:t xml:space="preserve"> String, an integer, a String, and two more integers. This second constructor should be the same as the first but default the current number of times the </w:t>
      </w:r>
      <w:r w:rsidRPr="00975BDC">
        <w:rPr>
          <w:rFonts w:ascii="Courier New" w:hAnsi="Courier New" w:cs="Courier New"/>
        </w:rPr>
        <w:t>Movie</w:t>
      </w:r>
      <w:r>
        <w:t xml:space="preserve"> has been rated to 0 and the current sum of all ratings to 0 as well. </w:t>
      </w:r>
    </w:p>
    <w:p w14:paraId="76D68605" w14:textId="1EE0627B" w:rsidR="00975BDC" w:rsidRDefault="00975BDC" w:rsidP="00D83AAF"/>
    <w:p w14:paraId="3B17E5DD" w14:textId="77777777" w:rsidR="00975BDC" w:rsidRDefault="00975BDC" w:rsidP="00D83AAF">
      <w:r>
        <w:t xml:space="preserve">A </w:t>
      </w:r>
      <w:r w:rsidRPr="00975BDC">
        <w:rPr>
          <w:rFonts w:ascii="Courier New" w:hAnsi="Courier New" w:cs="Courier New"/>
        </w:rPr>
        <w:t>Movie</w:t>
      </w:r>
      <w:r>
        <w:t xml:space="preserve"> has five methods: </w:t>
      </w:r>
    </w:p>
    <w:p w14:paraId="212EDB7B" w14:textId="5FB2EB43" w:rsidR="00975BDC" w:rsidRDefault="00975BDC" w:rsidP="00D83AAF">
      <w:proofErr w:type="spellStart"/>
      <w:r w:rsidRPr="00975BDC">
        <w:rPr>
          <w:rFonts w:ascii="Courier New" w:hAnsi="Courier New" w:cs="Courier New"/>
        </w:rPr>
        <w:t>addRating</w:t>
      </w:r>
      <w:proofErr w:type="spellEnd"/>
      <w:r>
        <w:t xml:space="preserve"> which takes in an integer and represents one new additional rating for the movie.</w:t>
      </w:r>
    </w:p>
    <w:p w14:paraId="260B0930" w14:textId="6DF85E4D" w:rsidR="00975BDC" w:rsidRDefault="00975BDC" w:rsidP="00D83AAF">
      <w:proofErr w:type="spellStart"/>
      <w:r w:rsidRPr="00975BDC">
        <w:rPr>
          <w:rFonts w:ascii="Courier New" w:hAnsi="Courier New" w:cs="Courier New"/>
        </w:rPr>
        <w:t>getRating</w:t>
      </w:r>
      <w:proofErr w:type="spellEnd"/>
      <w:r>
        <w:t xml:space="preserve"> which returns the current average of the movie’s rating as a double.</w:t>
      </w:r>
    </w:p>
    <w:p w14:paraId="6C469E90" w14:textId="0EB723D2" w:rsidR="00975BDC" w:rsidRDefault="00975BDC" w:rsidP="00D83AAF">
      <w:proofErr w:type="spellStart"/>
      <w:r w:rsidRPr="00975BDC">
        <w:rPr>
          <w:rFonts w:ascii="Courier New" w:hAnsi="Courier New" w:cs="Courier New"/>
        </w:rPr>
        <w:t>getTitle</w:t>
      </w:r>
      <w:proofErr w:type="spellEnd"/>
      <w:r>
        <w:t xml:space="preserve"> which returns the title of the movie as a String.</w:t>
      </w:r>
    </w:p>
    <w:p w14:paraId="755581E2" w14:textId="5E41980B" w:rsidR="00975BDC" w:rsidRDefault="00975BDC" w:rsidP="00D83AAF">
      <w:proofErr w:type="spellStart"/>
      <w:r w:rsidRPr="00975BDC">
        <w:rPr>
          <w:rFonts w:ascii="Courier New" w:hAnsi="Courier New" w:cs="Courier New"/>
        </w:rPr>
        <w:t>getYear</w:t>
      </w:r>
      <w:proofErr w:type="spellEnd"/>
      <w:r>
        <w:t xml:space="preserve"> which returns the year the movie was released as an integer.</w:t>
      </w:r>
    </w:p>
    <w:p w14:paraId="1572D942" w14:textId="5A2D1623" w:rsidR="00975BDC" w:rsidRDefault="00975BDC" w:rsidP="00D83AAF">
      <w:proofErr w:type="spellStart"/>
      <w:r w:rsidRPr="00975BDC">
        <w:rPr>
          <w:rFonts w:ascii="Courier New" w:hAnsi="Courier New" w:cs="Courier New"/>
        </w:rPr>
        <w:t>getDescription</w:t>
      </w:r>
      <w:proofErr w:type="spellEnd"/>
      <w:r>
        <w:t xml:space="preserve"> which returns the description of the movie as a String.</w:t>
      </w:r>
    </w:p>
    <w:p w14:paraId="3730979D" w14:textId="5E353906" w:rsidR="00827186" w:rsidRDefault="00827186" w:rsidP="00D83AAF"/>
    <w:p w14:paraId="3AD996F6" w14:textId="67DD4F03" w:rsidR="00827186" w:rsidRDefault="00827186" w:rsidP="00D83AAF">
      <w:r>
        <w:t xml:space="preserve">The following example illustrates the behavior of </w:t>
      </w:r>
      <w:r w:rsidRPr="00EB112B">
        <w:rPr>
          <w:rFonts w:ascii="Courier New" w:hAnsi="Courier New" w:cs="Courier New"/>
        </w:rPr>
        <w:t>Movie</w:t>
      </w:r>
      <w:r>
        <w:t xml:space="preserve"> objects</w:t>
      </w:r>
      <w:r w:rsidR="00975BDC">
        <w:t>:</w:t>
      </w:r>
    </w:p>
    <w:p w14:paraId="649CDD32" w14:textId="70DEB335" w:rsidR="00827186" w:rsidRDefault="00827186" w:rsidP="00D83AAF"/>
    <w:p w14:paraId="2A9CE57E" w14:textId="77777777" w:rsidR="00975BDC" w:rsidRDefault="00827186" w:rsidP="00D83AAF">
      <w:pPr>
        <w:rPr>
          <w:rFonts w:ascii="Courier New" w:hAnsi="Courier New" w:cs="Courier New"/>
        </w:rPr>
      </w:pPr>
      <w:r w:rsidRPr="00975BDC">
        <w:rPr>
          <w:rFonts w:ascii="Courier New" w:hAnsi="Courier New" w:cs="Courier New"/>
        </w:rPr>
        <w:t xml:space="preserve">Movie m1 = new </w:t>
      </w:r>
      <w:proofErr w:type="gramStart"/>
      <w:r w:rsidRPr="00975BDC">
        <w:rPr>
          <w:rFonts w:ascii="Courier New" w:hAnsi="Courier New" w:cs="Courier New"/>
        </w:rPr>
        <w:t>Movie( “</w:t>
      </w:r>
      <w:proofErr w:type="gramEnd"/>
      <w:r w:rsidRPr="00975BDC">
        <w:rPr>
          <w:rFonts w:ascii="Courier New" w:hAnsi="Courier New" w:cs="Courier New"/>
        </w:rPr>
        <w:t xml:space="preserve">AP Comp Sci A”, 2019, </w:t>
      </w:r>
    </w:p>
    <w:p w14:paraId="2E50B932" w14:textId="77777777" w:rsidR="00975BDC" w:rsidRDefault="00975BDC" w:rsidP="00D83AAF">
      <w:pPr>
        <w:rPr>
          <w:rFonts w:ascii="Courier New" w:hAnsi="Courier New" w:cs="Courier New"/>
        </w:rPr>
      </w:pPr>
      <w:r>
        <w:rPr>
          <w:rFonts w:ascii="Courier New" w:hAnsi="Courier New" w:cs="Courier New"/>
        </w:rPr>
        <w:t xml:space="preserve">                      </w:t>
      </w:r>
      <w:r w:rsidR="00827186" w:rsidRPr="00975BDC">
        <w:rPr>
          <w:rFonts w:ascii="Courier New" w:hAnsi="Courier New" w:cs="Courier New"/>
        </w:rPr>
        <w:t xml:space="preserve">“Teenagers have fun while taking an exam.”, </w:t>
      </w:r>
    </w:p>
    <w:p w14:paraId="41328AB8" w14:textId="29D2B01E" w:rsidR="00827186" w:rsidRPr="00975BDC" w:rsidRDefault="00975BDC" w:rsidP="00D83AAF">
      <w:pPr>
        <w:rPr>
          <w:rFonts w:ascii="Courier New" w:hAnsi="Courier New" w:cs="Courier New"/>
        </w:rPr>
      </w:pPr>
      <w:r>
        <w:rPr>
          <w:rFonts w:ascii="Courier New" w:hAnsi="Courier New" w:cs="Courier New"/>
        </w:rPr>
        <w:t xml:space="preserve">                      </w:t>
      </w:r>
      <w:r w:rsidRPr="00975BDC">
        <w:rPr>
          <w:rFonts w:ascii="Courier New" w:hAnsi="Courier New" w:cs="Courier New"/>
        </w:rPr>
        <w:t>9</w:t>
      </w:r>
      <w:r w:rsidR="00827186" w:rsidRPr="00975BDC">
        <w:rPr>
          <w:rFonts w:ascii="Courier New" w:hAnsi="Courier New" w:cs="Courier New"/>
        </w:rPr>
        <w:t xml:space="preserve">, </w:t>
      </w:r>
      <w:proofErr w:type="gramStart"/>
      <w:r w:rsidRPr="00975BDC">
        <w:rPr>
          <w:rFonts w:ascii="Courier New" w:hAnsi="Courier New" w:cs="Courier New"/>
        </w:rPr>
        <w:t>90</w:t>
      </w:r>
      <w:r w:rsidR="00827186" w:rsidRPr="00975BDC">
        <w:rPr>
          <w:rFonts w:ascii="Courier New" w:hAnsi="Courier New" w:cs="Courier New"/>
        </w:rPr>
        <w:t xml:space="preserve"> )</w:t>
      </w:r>
      <w:proofErr w:type="gramEnd"/>
      <w:r w:rsidR="00827186" w:rsidRPr="00975BDC">
        <w:rPr>
          <w:rFonts w:ascii="Courier New" w:hAnsi="Courier New" w:cs="Courier New"/>
        </w:rPr>
        <w:t>;</w:t>
      </w:r>
    </w:p>
    <w:p w14:paraId="3D0C599F" w14:textId="7488DF5C" w:rsidR="00827186" w:rsidRPr="00975BDC" w:rsidRDefault="00975BDC" w:rsidP="00D83AAF">
      <w:pPr>
        <w:rPr>
          <w:rFonts w:ascii="Courier New" w:hAnsi="Courier New" w:cs="Courier New"/>
        </w:rPr>
      </w:pPr>
      <w:proofErr w:type="spellStart"/>
      <w:r w:rsidRPr="00975BDC">
        <w:rPr>
          <w:rFonts w:ascii="Courier New" w:hAnsi="Courier New" w:cs="Courier New"/>
        </w:rPr>
        <w:t>System.out.println</w:t>
      </w:r>
      <w:proofErr w:type="spellEnd"/>
      <w:proofErr w:type="gramStart"/>
      <w:r w:rsidRPr="00975BDC">
        <w:rPr>
          <w:rFonts w:ascii="Courier New" w:hAnsi="Courier New" w:cs="Courier New"/>
        </w:rPr>
        <w:t>( m</w:t>
      </w:r>
      <w:proofErr w:type="gramEnd"/>
      <w:r w:rsidRPr="00975BDC">
        <w:rPr>
          <w:rFonts w:ascii="Courier New" w:hAnsi="Courier New" w:cs="Courier New"/>
        </w:rPr>
        <w:t>1.getYear() + “ “ + m1.getTitle() );</w:t>
      </w:r>
    </w:p>
    <w:p w14:paraId="74152AD0" w14:textId="211FBFE5" w:rsidR="00975BDC" w:rsidRPr="00975BDC" w:rsidRDefault="00975BDC" w:rsidP="00D83AAF">
      <w:pPr>
        <w:rPr>
          <w:rFonts w:ascii="Courier New" w:hAnsi="Courier New" w:cs="Courier New"/>
        </w:rPr>
      </w:pPr>
      <w:proofErr w:type="spellStart"/>
      <w:r w:rsidRPr="00975BDC">
        <w:rPr>
          <w:rFonts w:ascii="Courier New" w:hAnsi="Courier New" w:cs="Courier New"/>
        </w:rPr>
        <w:t>System.out.println</w:t>
      </w:r>
      <w:proofErr w:type="spellEnd"/>
      <w:proofErr w:type="gramStart"/>
      <w:r w:rsidRPr="00975BDC">
        <w:rPr>
          <w:rFonts w:ascii="Courier New" w:hAnsi="Courier New" w:cs="Courier New"/>
        </w:rPr>
        <w:t>( m</w:t>
      </w:r>
      <w:proofErr w:type="gramEnd"/>
      <w:r w:rsidRPr="00975BDC">
        <w:rPr>
          <w:rFonts w:ascii="Courier New" w:hAnsi="Courier New" w:cs="Courier New"/>
        </w:rPr>
        <w:t>1.getDescription() );</w:t>
      </w:r>
    </w:p>
    <w:p w14:paraId="5A118902" w14:textId="38CF00C8" w:rsidR="00975BDC" w:rsidRPr="00975BDC" w:rsidRDefault="00975BDC" w:rsidP="00D83AAF">
      <w:pPr>
        <w:rPr>
          <w:rFonts w:ascii="Courier New" w:hAnsi="Courier New" w:cs="Courier New"/>
        </w:rPr>
      </w:pPr>
      <w:proofErr w:type="spellStart"/>
      <w:r w:rsidRPr="00975BDC">
        <w:rPr>
          <w:rFonts w:ascii="Courier New" w:hAnsi="Courier New" w:cs="Courier New"/>
        </w:rPr>
        <w:t>System.out.println</w:t>
      </w:r>
      <w:proofErr w:type="spellEnd"/>
      <w:proofErr w:type="gramStart"/>
      <w:r w:rsidRPr="00975BDC">
        <w:rPr>
          <w:rFonts w:ascii="Courier New" w:hAnsi="Courier New" w:cs="Courier New"/>
        </w:rPr>
        <w:t>( “</w:t>
      </w:r>
      <w:proofErr w:type="gramEnd"/>
      <w:r w:rsidRPr="00975BDC">
        <w:rPr>
          <w:rFonts w:ascii="Courier New" w:hAnsi="Courier New" w:cs="Courier New"/>
        </w:rPr>
        <w:t>Rated: “ + m1.getRating() );</w:t>
      </w:r>
    </w:p>
    <w:p w14:paraId="5E900D5F" w14:textId="6024D23B" w:rsidR="00975BDC" w:rsidRPr="00975BDC" w:rsidRDefault="00975BDC" w:rsidP="00D83AAF">
      <w:pPr>
        <w:rPr>
          <w:rFonts w:ascii="Courier New" w:hAnsi="Courier New" w:cs="Courier New"/>
        </w:rPr>
      </w:pPr>
      <w:r w:rsidRPr="00975BDC">
        <w:rPr>
          <w:rFonts w:ascii="Courier New" w:hAnsi="Courier New" w:cs="Courier New"/>
        </w:rPr>
        <w:t>m</w:t>
      </w:r>
      <w:proofErr w:type="gramStart"/>
      <w:r w:rsidRPr="00975BDC">
        <w:rPr>
          <w:rFonts w:ascii="Courier New" w:hAnsi="Courier New" w:cs="Courier New"/>
        </w:rPr>
        <w:t>1.addRating</w:t>
      </w:r>
      <w:proofErr w:type="gramEnd"/>
      <w:r w:rsidRPr="00975BDC">
        <w:rPr>
          <w:rFonts w:ascii="Courier New" w:hAnsi="Courier New" w:cs="Courier New"/>
        </w:rPr>
        <w:t>( 7 );</w:t>
      </w:r>
    </w:p>
    <w:p w14:paraId="22C912BA" w14:textId="73465156" w:rsidR="00975BDC" w:rsidRDefault="00975BDC" w:rsidP="00D83AAF">
      <w:pPr>
        <w:rPr>
          <w:rFonts w:ascii="Courier New" w:hAnsi="Courier New" w:cs="Courier New"/>
        </w:rPr>
      </w:pPr>
      <w:proofErr w:type="spellStart"/>
      <w:r w:rsidRPr="00975BDC">
        <w:rPr>
          <w:rFonts w:ascii="Courier New" w:hAnsi="Courier New" w:cs="Courier New"/>
        </w:rPr>
        <w:t>System.out.println</w:t>
      </w:r>
      <w:proofErr w:type="spellEnd"/>
      <w:proofErr w:type="gramStart"/>
      <w:r w:rsidRPr="00975BDC">
        <w:rPr>
          <w:rFonts w:ascii="Courier New" w:hAnsi="Courier New" w:cs="Courier New"/>
        </w:rPr>
        <w:t>( “</w:t>
      </w:r>
      <w:proofErr w:type="gramEnd"/>
      <w:r w:rsidRPr="00975BDC">
        <w:rPr>
          <w:rFonts w:ascii="Courier New" w:hAnsi="Courier New" w:cs="Courier New"/>
        </w:rPr>
        <w:t xml:space="preserve">Adjusted rating: “ + m1.getRating() ); </w:t>
      </w:r>
    </w:p>
    <w:p w14:paraId="2A34165B" w14:textId="77777777" w:rsidR="00154801" w:rsidRDefault="00154801" w:rsidP="00D83AAF">
      <w:pPr>
        <w:rPr>
          <w:rFonts w:ascii="Courier New" w:hAnsi="Courier New" w:cs="Courier New"/>
        </w:rPr>
      </w:pPr>
      <w:r>
        <w:rPr>
          <w:rFonts w:ascii="Courier New" w:hAnsi="Courier New" w:cs="Courier New"/>
        </w:rPr>
        <w:t xml:space="preserve">Movie m2 = new </w:t>
      </w:r>
      <w:proofErr w:type="gramStart"/>
      <w:r>
        <w:rPr>
          <w:rFonts w:ascii="Courier New" w:hAnsi="Courier New" w:cs="Courier New"/>
        </w:rPr>
        <w:t>Movie( “</w:t>
      </w:r>
      <w:proofErr w:type="gramEnd"/>
      <w:r>
        <w:rPr>
          <w:rFonts w:ascii="Courier New" w:hAnsi="Courier New" w:cs="Courier New"/>
        </w:rPr>
        <w:t xml:space="preserve">Practice Exam”, 2015, </w:t>
      </w:r>
    </w:p>
    <w:p w14:paraId="6BAB47FA" w14:textId="5AAD41C5" w:rsidR="00154801" w:rsidRDefault="00154801" w:rsidP="00D83AAF">
      <w:pPr>
        <w:rPr>
          <w:rFonts w:ascii="Courier New" w:hAnsi="Courier New" w:cs="Courier New"/>
        </w:rPr>
      </w:pPr>
      <w:r>
        <w:rPr>
          <w:rFonts w:ascii="Courier New" w:hAnsi="Courier New" w:cs="Courier New"/>
        </w:rPr>
        <w:t xml:space="preserve">                      “Student brains stop working worldwide.</w:t>
      </w:r>
      <w:proofErr w:type="gramStart"/>
      <w:r>
        <w:rPr>
          <w:rFonts w:ascii="Courier New" w:hAnsi="Courier New" w:cs="Courier New"/>
        </w:rPr>
        <w:t>” )</w:t>
      </w:r>
      <w:proofErr w:type="gramEnd"/>
      <w:r>
        <w:rPr>
          <w:rFonts w:ascii="Courier New" w:hAnsi="Courier New" w:cs="Courier New"/>
        </w:rPr>
        <w:t>;</w:t>
      </w:r>
    </w:p>
    <w:p w14:paraId="43C0FC41" w14:textId="0A8252AF" w:rsidR="00154801" w:rsidRPr="00975BDC" w:rsidRDefault="00154801" w:rsidP="00D83AAF">
      <w:pPr>
        <w:rPr>
          <w:rFonts w:ascii="Courier New" w:hAnsi="Courier New" w:cs="Courier New"/>
        </w:rPr>
      </w:pPr>
      <w:proofErr w:type="spellStart"/>
      <w:r>
        <w:rPr>
          <w:rFonts w:ascii="Courier New" w:hAnsi="Courier New" w:cs="Courier New"/>
        </w:rPr>
        <w:t>System.out.println</w:t>
      </w:r>
      <w:proofErr w:type="spellEnd"/>
      <w:proofErr w:type="gramStart"/>
      <w:r>
        <w:rPr>
          <w:rFonts w:ascii="Courier New" w:hAnsi="Courier New" w:cs="Courier New"/>
        </w:rPr>
        <w:t>( m</w:t>
      </w:r>
      <w:proofErr w:type="gramEnd"/>
      <w:r>
        <w:rPr>
          <w:rFonts w:ascii="Courier New" w:hAnsi="Courier New" w:cs="Courier New"/>
        </w:rPr>
        <w:t>1.getTitle() );</w:t>
      </w:r>
    </w:p>
    <w:p w14:paraId="03D5823E" w14:textId="12F1A0A9" w:rsidR="00975BDC" w:rsidRDefault="00975BDC" w:rsidP="00D83AAF"/>
    <w:p w14:paraId="59D38D38" w14:textId="33AEC09E" w:rsidR="00975BDC" w:rsidRDefault="00975BDC" w:rsidP="00D83AAF">
      <w:r>
        <w:t>The output is shown below. Because m1 added a new rating of 7, the new average would be based off 10 votes with a new sum of 97, making an average of 9.7 for the movie.</w:t>
      </w:r>
    </w:p>
    <w:p w14:paraId="52203EFF" w14:textId="0F8B7FDD" w:rsidR="00975BDC" w:rsidRDefault="00975BDC" w:rsidP="00D83AAF">
      <w:r>
        <w:rPr>
          <w:noProof/>
        </w:rPr>
        <mc:AlternateContent>
          <mc:Choice Requires="wps">
            <w:drawing>
              <wp:anchor distT="0" distB="0" distL="114300" distR="114300" simplePos="0" relativeHeight="251659264" behindDoc="1" locked="0" layoutInCell="1" allowOverlap="1" wp14:anchorId="75B4F595" wp14:editId="2BD72366">
                <wp:simplePos x="0" y="0"/>
                <wp:positionH relativeFrom="column">
                  <wp:posOffset>-59871</wp:posOffset>
                </wp:positionH>
                <wp:positionV relativeFrom="paragraph">
                  <wp:posOffset>108403</wp:posOffset>
                </wp:positionV>
                <wp:extent cx="3412067" cy="947057"/>
                <wp:effectExtent l="0" t="0" r="17145" b="24765"/>
                <wp:wrapNone/>
                <wp:docPr id="1" name="Rectangle 1"/>
                <wp:cNvGraphicFramePr/>
                <a:graphic xmlns:a="http://schemas.openxmlformats.org/drawingml/2006/main">
                  <a:graphicData uri="http://schemas.microsoft.com/office/word/2010/wordprocessingShape">
                    <wps:wsp>
                      <wps:cNvSpPr/>
                      <wps:spPr>
                        <a:xfrm>
                          <a:off x="0" y="0"/>
                          <a:ext cx="3412067" cy="94705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A18D3" id="Rectangle 1" o:spid="_x0000_s1026" style="position:absolute;margin-left:-4.7pt;margin-top:8.55pt;width:268.65pt;height:7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" fillcolor="white [3201]" strokecolor="#70ad47 [3209]" strokeweight="1pt"/>
            </w:pict>
          </mc:Fallback>
        </mc:AlternateContent>
      </w:r>
    </w:p>
    <w:p w14:paraId="1B0604CC" w14:textId="7C3844D4" w:rsidR="00975BDC" w:rsidRPr="00975BDC" w:rsidRDefault="00975BDC" w:rsidP="00D83AAF">
      <w:pPr>
        <w:rPr>
          <w:rFonts w:ascii="Courier New" w:hAnsi="Courier New" w:cs="Courier New"/>
        </w:rPr>
      </w:pPr>
      <w:r w:rsidRPr="00975BDC">
        <w:rPr>
          <w:rFonts w:ascii="Courier New" w:hAnsi="Courier New" w:cs="Courier New"/>
        </w:rPr>
        <w:t>2019 AP Comp Sci A</w:t>
      </w:r>
    </w:p>
    <w:p w14:paraId="15B57793" w14:textId="0BDF090B" w:rsidR="00975BDC" w:rsidRPr="00975BDC" w:rsidRDefault="00975BDC" w:rsidP="00D83AAF">
      <w:pPr>
        <w:rPr>
          <w:rFonts w:ascii="Courier New" w:hAnsi="Courier New" w:cs="Courier New"/>
        </w:rPr>
      </w:pPr>
      <w:r w:rsidRPr="00975BDC">
        <w:rPr>
          <w:rFonts w:ascii="Courier New" w:hAnsi="Courier New" w:cs="Courier New"/>
        </w:rPr>
        <w:t>Teenagers have fun while taking an exam.</w:t>
      </w:r>
    </w:p>
    <w:p w14:paraId="066AB361" w14:textId="785DC53B" w:rsidR="00975BDC" w:rsidRPr="00975BDC" w:rsidRDefault="00975BDC" w:rsidP="00D83AAF">
      <w:pPr>
        <w:rPr>
          <w:rFonts w:ascii="Courier New" w:hAnsi="Courier New" w:cs="Courier New"/>
        </w:rPr>
      </w:pPr>
      <w:r w:rsidRPr="00975BDC">
        <w:rPr>
          <w:rFonts w:ascii="Courier New" w:hAnsi="Courier New" w:cs="Courier New"/>
        </w:rPr>
        <w:t>Rated: 10.0</w:t>
      </w:r>
    </w:p>
    <w:p w14:paraId="40645AB3" w14:textId="44AAB733" w:rsidR="00975BDC" w:rsidRDefault="00975BDC" w:rsidP="00D83AAF">
      <w:pPr>
        <w:rPr>
          <w:rFonts w:ascii="Courier New" w:hAnsi="Courier New" w:cs="Courier New"/>
        </w:rPr>
      </w:pPr>
      <w:r w:rsidRPr="00975BDC">
        <w:rPr>
          <w:rFonts w:ascii="Courier New" w:hAnsi="Courier New" w:cs="Courier New"/>
        </w:rPr>
        <w:t>Adjusted rating: 9.7</w:t>
      </w:r>
    </w:p>
    <w:p w14:paraId="6442FF22" w14:textId="54905530" w:rsidR="00154801" w:rsidRPr="00975BDC" w:rsidRDefault="00154801" w:rsidP="00D83AAF">
      <w:pPr>
        <w:rPr>
          <w:rFonts w:ascii="Courier New" w:hAnsi="Courier New" w:cs="Courier New"/>
        </w:rPr>
      </w:pPr>
      <w:r>
        <w:rPr>
          <w:rFonts w:ascii="Courier New" w:hAnsi="Courier New" w:cs="Courier New"/>
        </w:rPr>
        <w:t>Practice Exam</w:t>
      </w:r>
    </w:p>
    <w:p w14:paraId="6FE68229" w14:textId="6293ECE3" w:rsidR="001F6275" w:rsidRDefault="001F6275" w:rsidP="00D83AAF"/>
    <w:p w14:paraId="5FF3A3D1" w14:textId="77777777" w:rsidR="00975BDC" w:rsidRDefault="00975BDC" w:rsidP="00D83AAF"/>
    <w:p w14:paraId="4C996085" w14:textId="3318B80B" w:rsidR="001F6275" w:rsidRDefault="001F6275" w:rsidP="00D83AAF"/>
    <w:p w14:paraId="56593CC9" w14:textId="06DBD01F" w:rsidR="001F6275" w:rsidRDefault="001F6275" w:rsidP="00D83AAF"/>
    <w:p w14:paraId="39CBF88C" w14:textId="59F3F9E1" w:rsidR="00EB112B" w:rsidRDefault="00EB112B" w:rsidP="00D83AAF">
      <w:r>
        <w:t xml:space="preserve">Write the entire </w:t>
      </w:r>
      <w:r w:rsidRPr="00EB112B">
        <w:rPr>
          <w:rFonts w:ascii="Courier New" w:hAnsi="Courier New" w:cs="Courier New"/>
        </w:rPr>
        <w:t>Movie</w:t>
      </w:r>
      <w:r>
        <w:t xml:space="preserve"> class. Your implementation must include an appropriate constructor and any necessary methods. Any instance variables must be </w:t>
      </w:r>
      <w:r w:rsidRPr="00EB112B">
        <w:rPr>
          <w:rFonts w:ascii="Courier New" w:hAnsi="Courier New" w:cs="Courier New"/>
        </w:rPr>
        <w:t>private</w:t>
      </w:r>
      <w:r>
        <w:t xml:space="preserve">. The code segment in the example above should have the indicated behavior (that is, it must compile and produce a result like the output shown). </w:t>
      </w:r>
    </w:p>
    <w:p w14:paraId="7FC6030D" w14:textId="6A701383" w:rsidR="00EB112B" w:rsidRDefault="00EB112B" w:rsidP="00D83AAF"/>
    <w:p w14:paraId="68A98A4A" w14:textId="12CEA018" w:rsidR="00EB112B" w:rsidRDefault="00EB112B" w:rsidP="00D83AAF">
      <w:r>
        <w:t xml:space="preserve">If done correctly, the Greenfoot Movie Database </w:t>
      </w:r>
      <w:r w:rsidR="00A46A7B">
        <w:t xml:space="preserve">Level 1 </w:t>
      </w:r>
      <w:r>
        <w:t xml:space="preserve">program should compile. You may need to open the </w:t>
      </w:r>
      <w:proofErr w:type="spellStart"/>
      <w:r w:rsidRPr="00A46A7B">
        <w:rPr>
          <w:rFonts w:ascii="Courier New" w:hAnsi="Courier New" w:cs="Courier New"/>
        </w:rPr>
        <w:t>MovieDatabase</w:t>
      </w:r>
      <w:proofErr w:type="spellEnd"/>
      <w:r>
        <w:t xml:space="preserve"> class and hit compile once for it to do so.</w:t>
      </w:r>
    </w:p>
    <w:p w14:paraId="7BCE1932" w14:textId="2CA98A14" w:rsidR="00EB112B" w:rsidRDefault="00EB112B" w:rsidP="00D83AAF"/>
    <w:p w14:paraId="7B32C608" w14:textId="77777777" w:rsidR="00154801" w:rsidRDefault="00154801">
      <w:pPr>
        <w:rPr>
          <w:rFonts w:asciiTheme="majorHAnsi" w:eastAsiaTheme="majorEastAsia" w:hAnsiTheme="majorHAnsi" w:cstheme="majorBidi"/>
          <w:color w:val="1F4E79" w:themeColor="accent1" w:themeShade="80"/>
          <w:sz w:val="26"/>
          <w:szCs w:val="26"/>
        </w:rPr>
      </w:pPr>
      <w:r>
        <w:br w:type="page"/>
      </w:r>
    </w:p>
    <w:p w14:paraId="5E969B74" w14:textId="7775BF24" w:rsidR="00EB112B" w:rsidRDefault="00EB112B" w:rsidP="00EB112B">
      <w:pPr>
        <w:pStyle w:val="Heading2"/>
      </w:pPr>
      <w:r>
        <w:lastRenderedPageBreak/>
        <w:t>Movie Database Level 2</w:t>
      </w:r>
    </w:p>
    <w:p w14:paraId="52D6A1E8" w14:textId="77777777" w:rsidR="00EB112B" w:rsidRDefault="00EB112B" w:rsidP="00EB112B"/>
    <w:p w14:paraId="5B697293" w14:textId="724CC11C" w:rsidR="00EB112B" w:rsidRDefault="00EB112B" w:rsidP="00EB112B">
      <w:pPr>
        <w:pStyle w:val="ListParagraph"/>
        <w:numPr>
          <w:ilvl w:val="0"/>
          <w:numId w:val="24"/>
        </w:numPr>
      </w:pPr>
      <w:r>
        <w:t>First complete all Movie Database Level 1 instructions above.</w:t>
      </w:r>
    </w:p>
    <w:p w14:paraId="513BF9C6" w14:textId="77777777" w:rsidR="00EB112B" w:rsidRDefault="00EB112B" w:rsidP="00EB112B"/>
    <w:p w14:paraId="0F0E2949" w14:textId="7852F333" w:rsidR="00EB112B" w:rsidRDefault="00EB112B" w:rsidP="00EB112B">
      <w:r>
        <w:t xml:space="preserve">A </w:t>
      </w:r>
      <w:proofErr w:type="spellStart"/>
      <w:r w:rsidRPr="00975BDC">
        <w:rPr>
          <w:rFonts w:ascii="Courier New" w:hAnsi="Courier New" w:cs="Courier New"/>
        </w:rPr>
        <w:t>Movie</w:t>
      </w:r>
      <w:r>
        <w:rPr>
          <w:rFonts w:ascii="Courier New" w:hAnsi="Courier New" w:cs="Courier New"/>
        </w:rPr>
        <w:t>Collection</w:t>
      </w:r>
      <w:proofErr w:type="spellEnd"/>
      <w:r>
        <w:t xml:space="preserve"> defines a class which stores multiple </w:t>
      </w:r>
      <w:r w:rsidRPr="00007F4D">
        <w:rPr>
          <w:rFonts w:ascii="Courier New" w:hAnsi="Courier New" w:cs="Courier New"/>
        </w:rPr>
        <w:t>Movies</w:t>
      </w:r>
      <w:r>
        <w:t xml:space="preserve">. The number of </w:t>
      </w:r>
      <w:r w:rsidRPr="00007F4D">
        <w:rPr>
          <w:rFonts w:ascii="Courier New" w:hAnsi="Courier New" w:cs="Courier New"/>
        </w:rPr>
        <w:t>Movies</w:t>
      </w:r>
      <w:r>
        <w:t xml:space="preserve"> may increase or decrease.</w:t>
      </w:r>
    </w:p>
    <w:p w14:paraId="2D528D7E" w14:textId="77777777" w:rsidR="00EB112B" w:rsidRDefault="00EB112B" w:rsidP="00EB112B"/>
    <w:p w14:paraId="530AE88C" w14:textId="40FA3715" w:rsidR="00EB112B" w:rsidRDefault="00EB112B" w:rsidP="00EB112B">
      <w:r>
        <w:t xml:space="preserve">A </w:t>
      </w:r>
      <w:proofErr w:type="spellStart"/>
      <w:r w:rsidRPr="00975BDC">
        <w:rPr>
          <w:rFonts w:ascii="Courier New" w:hAnsi="Courier New" w:cs="Courier New"/>
        </w:rPr>
        <w:t>Movie</w:t>
      </w:r>
      <w:r>
        <w:rPr>
          <w:rFonts w:ascii="Courier New" w:hAnsi="Courier New" w:cs="Courier New"/>
        </w:rPr>
        <w:t>Collection</w:t>
      </w:r>
      <w:proofErr w:type="spellEnd"/>
      <w:r>
        <w:t xml:space="preserve"> object can be constructed with zero parameters which means it contains no initial </w:t>
      </w:r>
      <w:r w:rsidRPr="00007F4D">
        <w:rPr>
          <w:rFonts w:ascii="Courier New" w:hAnsi="Courier New" w:cs="Courier New"/>
        </w:rPr>
        <w:t>Movies</w:t>
      </w:r>
      <w:r>
        <w:t>.</w:t>
      </w:r>
    </w:p>
    <w:p w14:paraId="64883187" w14:textId="77777777" w:rsidR="00EB112B" w:rsidRDefault="00EB112B" w:rsidP="00EB112B"/>
    <w:p w14:paraId="57E0ECBF" w14:textId="09AEE9F3" w:rsidR="00EB112B" w:rsidRDefault="00EB112B" w:rsidP="00EB112B">
      <w:r>
        <w:t xml:space="preserve">A </w:t>
      </w:r>
      <w:proofErr w:type="spellStart"/>
      <w:r w:rsidRPr="00975BDC">
        <w:rPr>
          <w:rFonts w:ascii="Courier New" w:hAnsi="Courier New" w:cs="Courier New"/>
        </w:rPr>
        <w:t>Movie</w:t>
      </w:r>
      <w:r>
        <w:rPr>
          <w:rFonts w:ascii="Courier New" w:hAnsi="Courier New" w:cs="Courier New"/>
        </w:rPr>
        <w:t>Collection</w:t>
      </w:r>
      <w:proofErr w:type="spellEnd"/>
      <w:r>
        <w:t xml:space="preserve"> has four methods: </w:t>
      </w:r>
    </w:p>
    <w:p w14:paraId="6AE73A05" w14:textId="36AF7BC1" w:rsidR="00EB112B" w:rsidRDefault="00EB112B" w:rsidP="00007F4D">
      <w:pPr>
        <w:pStyle w:val="ListParagraph"/>
        <w:numPr>
          <w:ilvl w:val="0"/>
          <w:numId w:val="24"/>
        </w:numPr>
      </w:pPr>
      <w:proofErr w:type="spellStart"/>
      <w:r w:rsidRPr="00007F4D">
        <w:rPr>
          <w:rFonts w:ascii="Courier New" w:hAnsi="Courier New" w:cs="Courier New"/>
        </w:rPr>
        <w:t>addMovie</w:t>
      </w:r>
      <w:proofErr w:type="spellEnd"/>
      <w:r>
        <w:t xml:space="preserve"> which takes in a </w:t>
      </w:r>
      <w:r w:rsidRPr="00007F4D">
        <w:rPr>
          <w:rFonts w:ascii="Courier New" w:hAnsi="Courier New" w:cs="Courier New"/>
        </w:rPr>
        <w:t>Movie</w:t>
      </w:r>
      <w:r>
        <w:t xml:space="preserve"> and adds the </w:t>
      </w:r>
      <w:r w:rsidRPr="00007F4D">
        <w:rPr>
          <w:rFonts w:ascii="Courier New" w:hAnsi="Courier New" w:cs="Courier New"/>
        </w:rPr>
        <w:t>Movie</w:t>
      </w:r>
      <w:r>
        <w:t xml:space="preserve"> to the collection.</w:t>
      </w:r>
    </w:p>
    <w:p w14:paraId="43A9BB77" w14:textId="400D8E58" w:rsidR="00EB112B" w:rsidRDefault="00EB112B" w:rsidP="00007F4D">
      <w:pPr>
        <w:pStyle w:val="ListParagraph"/>
        <w:numPr>
          <w:ilvl w:val="0"/>
          <w:numId w:val="24"/>
        </w:numPr>
      </w:pPr>
      <w:proofErr w:type="spellStart"/>
      <w:r w:rsidRPr="00007F4D">
        <w:rPr>
          <w:rFonts w:ascii="Courier New" w:hAnsi="Courier New" w:cs="Courier New"/>
        </w:rPr>
        <w:t>removeMovie</w:t>
      </w:r>
      <w:proofErr w:type="spellEnd"/>
      <w:r>
        <w:t xml:space="preserve"> which takes in a </w:t>
      </w:r>
      <w:r w:rsidRPr="00007F4D">
        <w:rPr>
          <w:rFonts w:ascii="Courier New" w:hAnsi="Courier New" w:cs="Courier New"/>
        </w:rPr>
        <w:t>Movie</w:t>
      </w:r>
      <w:r>
        <w:t xml:space="preserve"> and removes that </w:t>
      </w:r>
      <w:r w:rsidRPr="00007F4D">
        <w:rPr>
          <w:rFonts w:ascii="Courier New" w:hAnsi="Courier New" w:cs="Courier New"/>
        </w:rPr>
        <w:t>Movie</w:t>
      </w:r>
      <w:r>
        <w:t xml:space="preserve"> from the collection if the </w:t>
      </w:r>
      <w:r w:rsidRPr="00007F4D">
        <w:rPr>
          <w:rFonts w:ascii="Courier New" w:hAnsi="Courier New" w:cs="Courier New"/>
        </w:rPr>
        <w:t>Movie</w:t>
      </w:r>
      <w:r>
        <w:t xml:space="preserve"> is in the collection. If multiple </w:t>
      </w:r>
      <w:r w:rsidRPr="00007F4D">
        <w:rPr>
          <w:rFonts w:ascii="Courier New" w:hAnsi="Courier New" w:cs="Courier New"/>
        </w:rPr>
        <w:t>Movie</w:t>
      </w:r>
      <w:r>
        <w:t xml:space="preserve"> matches are found in the Collection, then any one of the </w:t>
      </w:r>
      <w:r w:rsidRPr="00007F4D">
        <w:rPr>
          <w:rFonts w:ascii="Courier New" w:hAnsi="Courier New" w:cs="Courier New"/>
        </w:rPr>
        <w:t>Movies</w:t>
      </w:r>
      <w:r>
        <w:t xml:space="preserve"> can be removed. If no matches are </w:t>
      </w:r>
      <w:proofErr w:type="gramStart"/>
      <w:r>
        <w:t>found</w:t>
      </w:r>
      <w:proofErr w:type="gramEnd"/>
      <w:r>
        <w:t xml:space="preserve"> then the </w:t>
      </w:r>
      <w:proofErr w:type="spellStart"/>
      <w:r w:rsidRPr="00007F4D">
        <w:rPr>
          <w:rFonts w:ascii="Courier New" w:hAnsi="Courier New" w:cs="Courier New"/>
        </w:rPr>
        <w:t>MovieCollection</w:t>
      </w:r>
      <w:proofErr w:type="spellEnd"/>
      <w:r>
        <w:t xml:space="preserve"> should remain unchanged.</w:t>
      </w:r>
    </w:p>
    <w:p w14:paraId="59B2CF47" w14:textId="380852B8" w:rsidR="00007F4D" w:rsidRDefault="00EB112B" w:rsidP="00007F4D">
      <w:pPr>
        <w:pStyle w:val="ListParagraph"/>
        <w:numPr>
          <w:ilvl w:val="0"/>
          <w:numId w:val="24"/>
        </w:numPr>
      </w:pPr>
      <w:proofErr w:type="spellStart"/>
      <w:r w:rsidRPr="00007F4D">
        <w:rPr>
          <w:rFonts w:ascii="Courier New" w:hAnsi="Courier New" w:cs="Courier New"/>
        </w:rPr>
        <w:t>getMovieSubset</w:t>
      </w:r>
      <w:proofErr w:type="spellEnd"/>
      <w:r>
        <w:t xml:space="preserve"> which takes in two integers. The first represents how many </w:t>
      </w:r>
      <w:r w:rsidRPr="00007F4D">
        <w:rPr>
          <w:rFonts w:ascii="Courier New" w:hAnsi="Courier New" w:cs="Courier New"/>
        </w:rPr>
        <w:t>Movies</w:t>
      </w:r>
      <w:r>
        <w:t xml:space="preserve"> to be returned and the second represents which index to start at. </w:t>
      </w:r>
      <w:r w:rsidR="00007F4D">
        <w:t xml:space="preserve">The first parameter can be any integer. </w:t>
      </w:r>
      <w:r>
        <w:t xml:space="preserve">The second parameter will always be </w:t>
      </w:r>
      <w:r w:rsidR="00007F4D">
        <w:t xml:space="preserve">greater than or equal to 0 and less than the number of </w:t>
      </w:r>
      <w:r w:rsidR="00007F4D" w:rsidRPr="00007F4D">
        <w:rPr>
          <w:rFonts w:ascii="Courier New" w:hAnsi="Courier New" w:cs="Courier New"/>
        </w:rPr>
        <w:t>Movies</w:t>
      </w:r>
      <w:r w:rsidR="00007F4D">
        <w:t xml:space="preserve"> in the </w:t>
      </w:r>
      <w:proofErr w:type="spellStart"/>
      <w:r w:rsidR="00007F4D" w:rsidRPr="00007F4D">
        <w:rPr>
          <w:rFonts w:ascii="Courier New" w:hAnsi="Courier New" w:cs="Courier New"/>
        </w:rPr>
        <w:t>MovieCollection</w:t>
      </w:r>
      <w:proofErr w:type="spellEnd"/>
      <w:r>
        <w:t>.</w:t>
      </w:r>
      <w:r w:rsidR="00007F4D">
        <w:t xml:space="preserve"> The method should return a </w:t>
      </w:r>
      <w:r w:rsidR="00007F4D" w:rsidRPr="00007F4D">
        <w:rPr>
          <w:rFonts w:ascii="Courier New" w:hAnsi="Courier New" w:cs="Courier New"/>
        </w:rPr>
        <w:t>Movie</w:t>
      </w:r>
      <w:r w:rsidR="00007F4D">
        <w:t xml:space="preserve"> array with the correct </w:t>
      </w:r>
      <w:r w:rsidR="00007F4D" w:rsidRPr="00007F4D">
        <w:rPr>
          <w:rFonts w:ascii="Courier New" w:hAnsi="Courier New" w:cs="Courier New"/>
        </w:rPr>
        <w:t>Movies</w:t>
      </w:r>
      <w:r w:rsidR="00007F4D">
        <w:t xml:space="preserve"> inside it. If the first parameter is negative or </w:t>
      </w:r>
      <w:proofErr w:type="gramStart"/>
      <w:r w:rsidR="00007F4D">
        <w:t>zero</w:t>
      </w:r>
      <w:proofErr w:type="gramEnd"/>
      <w:r w:rsidR="00007F4D">
        <w:t xml:space="preserve"> no </w:t>
      </w:r>
      <w:r w:rsidR="00007F4D" w:rsidRPr="00007F4D">
        <w:rPr>
          <w:rFonts w:ascii="Courier New" w:hAnsi="Courier New" w:cs="Courier New"/>
        </w:rPr>
        <w:t>Movies</w:t>
      </w:r>
      <w:r w:rsidR="00007F4D">
        <w:t xml:space="preserve"> should be in the returned </w:t>
      </w:r>
      <w:r w:rsidR="00007F4D" w:rsidRPr="00007F4D">
        <w:rPr>
          <w:rFonts w:ascii="Courier New" w:hAnsi="Courier New" w:cs="Courier New"/>
        </w:rPr>
        <w:t>Movie</w:t>
      </w:r>
      <w:r w:rsidR="00007F4D">
        <w:t xml:space="preserve"> array. If the first parameter is greater than the number of </w:t>
      </w:r>
      <w:r w:rsidR="00007F4D" w:rsidRPr="00007F4D">
        <w:rPr>
          <w:rFonts w:ascii="Courier New" w:hAnsi="Courier New" w:cs="Courier New"/>
        </w:rPr>
        <w:t>Movies</w:t>
      </w:r>
      <w:r w:rsidR="00007F4D">
        <w:t xml:space="preserve"> in the </w:t>
      </w:r>
      <w:proofErr w:type="spellStart"/>
      <w:r w:rsidR="00007F4D" w:rsidRPr="00007F4D">
        <w:rPr>
          <w:rFonts w:ascii="Courier New" w:hAnsi="Courier New" w:cs="Courier New"/>
        </w:rPr>
        <w:t>MovieCollection</w:t>
      </w:r>
      <w:proofErr w:type="spellEnd"/>
      <w:r w:rsidR="00007F4D">
        <w:t xml:space="preserve"> return only the number of </w:t>
      </w:r>
      <w:r w:rsidR="00007F4D" w:rsidRPr="00007F4D">
        <w:rPr>
          <w:rFonts w:ascii="Courier New" w:hAnsi="Courier New" w:cs="Courier New"/>
        </w:rPr>
        <w:t>Movies</w:t>
      </w:r>
      <w:r w:rsidR="00007F4D">
        <w:t xml:space="preserve"> that are in the </w:t>
      </w:r>
      <w:proofErr w:type="spellStart"/>
      <w:r w:rsidR="00007F4D" w:rsidRPr="00007F4D">
        <w:rPr>
          <w:rFonts w:ascii="Courier New" w:hAnsi="Courier New" w:cs="Courier New"/>
        </w:rPr>
        <w:t>MovieCollection</w:t>
      </w:r>
      <w:proofErr w:type="spellEnd"/>
      <w:r w:rsidR="00007F4D">
        <w:t>. See the examples below.</w:t>
      </w:r>
    </w:p>
    <w:p w14:paraId="16E157D6" w14:textId="77777777" w:rsidR="00007F4D" w:rsidRDefault="00007F4D" w:rsidP="00007F4D">
      <w:pPr>
        <w:pStyle w:val="ListParagraph"/>
        <w:numPr>
          <w:ilvl w:val="0"/>
          <w:numId w:val="24"/>
        </w:numPr>
      </w:pPr>
      <w:r w:rsidRPr="00007F4D">
        <w:rPr>
          <w:rFonts w:ascii="Courier New" w:hAnsi="Courier New" w:cs="Courier New"/>
        </w:rPr>
        <w:t>size</w:t>
      </w:r>
      <w:r w:rsidR="00EB112B">
        <w:t xml:space="preserve"> which returns </w:t>
      </w:r>
      <w:r>
        <w:t xml:space="preserve">how many </w:t>
      </w:r>
      <w:r w:rsidRPr="00007F4D">
        <w:rPr>
          <w:rFonts w:ascii="Courier New" w:hAnsi="Courier New" w:cs="Courier New"/>
        </w:rPr>
        <w:t>Movies</w:t>
      </w:r>
      <w:r>
        <w:t xml:space="preserve"> and in the </w:t>
      </w:r>
      <w:proofErr w:type="spellStart"/>
      <w:r w:rsidRPr="00007F4D">
        <w:rPr>
          <w:rFonts w:ascii="Courier New" w:hAnsi="Courier New" w:cs="Courier New"/>
        </w:rPr>
        <w:t>MovieCollection</w:t>
      </w:r>
      <w:proofErr w:type="spellEnd"/>
      <w:r w:rsidR="00EB112B">
        <w:t>.</w:t>
      </w:r>
    </w:p>
    <w:p w14:paraId="5E1246C1" w14:textId="77777777" w:rsidR="00007F4D" w:rsidRDefault="00007F4D" w:rsidP="00EB112B"/>
    <w:p w14:paraId="293CF368" w14:textId="7DACA16B" w:rsidR="00EB112B" w:rsidRDefault="00EB112B" w:rsidP="00EB112B">
      <w:r>
        <w:t xml:space="preserve">The following example illustrates the behavior of </w:t>
      </w:r>
      <w:proofErr w:type="spellStart"/>
      <w:r w:rsidRPr="00EB112B">
        <w:rPr>
          <w:rFonts w:ascii="Courier New" w:hAnsi="Courier New" w:cs="Courier New"/>
        </w:rPr>
        <w:t>Movie</w:t>
      </w:r>
      <w:r w:rsidR="00007F4D">
        <w:rPr>
          <w:rFonts w:ascii="Courier New" w:hAnsi="Courier New" w:cs="Courier New"/>
        </w:rPr>
        <w:t>Collection</w:t>
      </w:r>
      <w:proofErr w:type="spellEnd"/>
      <w:r>
        <w:t xml:space="preserve"> objects:</w:t>
      </w:r>
    </w:p>
    <w:p w14:paraId="22529BF3" w14:textId="56362360" w:rsidR="00EB112B" w:rsidRDefault="00EB112B" w:rsidP="00EB112B"/>
    <w:p w14:paraId="75F80C23" w14:textId="4B1BE958" w:rsidR="00A46A7B" w:rsidRDefault="00A46A7B" w:rsidP="00EB112B">
      <w:r>
        <w:t>Example 1:</w:t>
      </w:r>
    </w:p>
    <w:p w14:paraId="426ED49F" w14:textId="1849BA7D" w:rsidR="00007F4D" w:rsidRDefault="00007F4D" w:rsidP="00EB112B"/>
    <w:p w14:paraId="0765A35D" w14:textId="1671EF95" w:rsidR="00007F4D" w:rsidRDefault="00EB112B" w:rsidP="00A46A7B">
      <w:pPr>
        <w:ind w:left="720"/>
        <w:rPr>
          <w:rFonts w:ascii="Courier New" w:hAnsi="Courier New" w:cs="Courier New"/>
        </w:rPr>
      </w:pPr>
      <w:proofErr w:type="spellStart"/>
      <w:r w:rsidRPr="00975BDC">
        <w:rPr>
          <w:rFonts w:ascii="Courier New" w:hAnsi="Courier New" w:cs="Courier New"/>
        </w:rPr>
        <w:t>Movie</w:t>
      </w:r>
      <w:r w:rsidR="00007F4D">
        <w:rPr>
          <w:rFonts w:ascii="Courier New" w:hAnsi="Courier New" w:cs="Courier New"/>
        </w:rPr>
        <w:t>Collection</w:t>
      </w:r>
      <w:proofErr w:type="spellEnd"/>
      <w:r w:rsidR="00007F4D">
        <w:rPr>
          <w:rFonts w:ascii="Courier New" w:hAnsi="Courier New" w:cs="Courier New"/>
        </w:rPr>
        <w:t xml:space="preserve"> c = new </w:t>
      </w:r>
      <w:proofErr w:type="spellStart"/>
      <w:proofErr w:type="gramStart"/>
      <w:r w:rsidR="00007F4D">
        <w:rPr>
          <w:rFonts w:ascii="Courier New" w:hAnsi="Courier New" w:cs="Courier New"/>
        </w:rPr>
        <w:t>MovieCollection</w:t>
      </w:r>
      <w:proofErr w:type="spellEnd"/>
      <w:r w:rsidR="00007F4D">
        <w:rPr>
          <w:rFonts w:ascii="Courier New" w:hAnsi="Courier New" w:cs="Courier New"/>
        </w:rPr>
        <w:t>(</w:t>
      </w:r>
      <w:proofErr w:type="gramEnd"/>
      <w:r w:rsidR="00007F4D">
        <w:rPr>
          <w:rFonts w:ascii="Courier New" w:hAnsi="Courier New" w:cs="Courier New"/>
        </w:rPr>
        <w:t>);</w:t>
      </w:r>
    </w:p>
    <w:p w14:paraId="2C00F4C2" w14:textId="120BD480" w:rsidR="00007F4D" w:rsidRDefault="00007F4D" w:rsidP="00A46A7B">
      <w:pPr>
        <w:ind w:left="720"/>
        <w:rPr>
          <w:rFonts w:ascii="Courier New" w:hAnsi="Courier New" w:cs="Courier New"/>
        </w:rPr>
      </w:pPr>
      <w:r>
        <w:rPr>
          <w:rFonts w:ascii="Courier New" w:hAnsi="Courier New" w:cs="Courier New"/>
        </w:rPr>
        <w:t xml:space="preserve">Movie a = new </w:t>
      </w:r>
      <w:proofErr w:type="gramStart"/>
      <w:r>
        <w:rPr>
          <w:rFonts w:ascii="Courier New" w:hAnsi="Courier New" w:cs="Courier New"/>
        </w:rPr>
        <w:t>Movie( “</w:t>
      </w:r>
      <w:proofErr w:type="gramEnd"/>
      <w:r>
        <w:rPr>
          <w:rFonts w:ascii="Courier New" w:hAnsi="Courier New" w:cs="Courier New"/>
        </w:rPr>
        <w:t>A”, 1900, “Example 1”, 5, 20);</w:t>
      </w:r>
    </w:p>
    <w:p w14:paraId="458B4545" w14:textId="6AE3FA94" w:rsidR="00007F4D" w:rsidRDefault="00007F4D" w:rsidP="00A46A7B">
      <w:pPr>
        <w:ind w:left="720"/>
        <w:rPr>
          <w:rFonts w:ascii="Courier New" w:hAnsi="Courier New" w:cs="Courier New"/>
        </w:rPr>
      </w:pPr>
      <w:proofErr w:type="spellStart"/>
      <w:r>
        <w:rPr>
          <w:rFonts w:ascii="Courier New" w:hAnsi="Courier New" w:cs="Courier New"/>
        </w:rPr>
        <w:t>c.addMovie</w:t>
      </w:r>
      <w:proofErr w:type="spellEnd"/>
      <w:r>
        <w:rPr>
          <w:rFonts w:ascii="Courier New" w:hAnsi="Courier New" w:cs="Courier New"/>
        </w:rPr>
        <w:t>(a);</w:t>
      </w:r>
    </w:p>
    <w:p w14:paraId="0AED322D" w14:textId="4710F5ED" w:rsidR="00007F4D" w:rsidRDefault="00007F4D" w:rsidP="00A46A7B">
      <w:pPr>
        <w:ind w:left="720"/>
        <w:rPr>
          <w:rFonts w:ascii="Courier New" w:hAnsi="Courier New" w:cs="Courier New"/>
        </w:rPr>
      </w:pPr>
      <w:proofErr w:type="spellStart"/>
      <w:r>
        <w:rPr>
          <w:rFonts w:ascii="Courier New" w:hAnsi="Courier New" w:cs="Courier New"/>
        </w:rPr>
        <w:t>c.</w:t>
      </w:r>
      <w:proofErr w:type="gramStart"/>
      <w:r>
        <w:rPr>
          <w:rFonts w:ascii="Courier New" w:hAnsi="Courier New" w:cs="Courier New"/>
        </w:rPr>
        <w:t>addMovie</w:t>
      </w:r>
      <w:proofErr w:type="spellEnd"/>
      <w:r>
        <w:rPr>
          <w:rFonts w:ascii="Courier New" w:hAnsi="Courier New" w:cs="Courier New"/>
        </w:rPr>
        <w:t>( new</w:t>
      </w:r>
      <w:proofErr w:type="gramEnd"/>
      <w:r>
        <w:rPr>
          <w:rFonts w:ascii="Courier New" w:hAnsi="Courier New" w:cs="Courier New"/>
        </w:rPr>
        <w:t xml:space="preserve"> Movie( “B”, 1920, “Example 2”, 1, 5 ));</w:t>
      </w:r>
    </w:p>
    <w:p w14:paraId="48AA8E1C" w14:textId="70B7702B" w:rsidR="00007F4D" w:rsidRDefault="00007F4D" w:rsidP="00A46A7B">
      <w:pPr>
        <w:ind w:left="720"/>
        <w:rPr>
          <w:rFonts w:ascii="Courier New" w:hAnsi="Courier New" w:cs="Courier New"/>
        </w:rPr>
      </w:pPr>
      <w:proofErr w:type="spellStart"/>
      <w:r>
        <w:rPr>
          <w:rFonts w:ascii="Courier New" w:hAnsi="Courier New" w:cs="Courier New"/>
        </w:rPr>
        <w:t>c.</w:t>
      </w:r>
      <w:proofErr w:type="gramStart"/>
      <w:r>
        <w:rPr>
          <w:rFonts w:ascii="Courier New" w:hAnsi="Courier New" w:cs="Courier New"/>
        </w:rPr>
        <w:t>addMovie</w:t>
      </w:r>
      <w:proofErr w:type="spellEnd"/>
      <w:r>
        <w:rPr>
          <w:rFonts w:ascii="Courier New" w:hAnsi="Courier New" w:cs="Courier New"/>
        </w:rPr>
        <w:t>( new</w:t>
      </w:r>
      <w:proofErr w:type="gramEnd"/>
      <w:r>
        <w:rPr>
          <w:rFonts w:ascii="Courier New" w:hAnsi="Courier New" w:cs="Courier New"/>
        </w:rPr>
        <w:t xml:space="preserve"> Movie( “C”, 1940, “Example 3”, 1, 1 ));</w:t>
      </w:r>
    </w:p>
    <w:p w14:paraId="521AB6FD" w14:textId="4857111D" w:rsidR="00007F4D" w:rsidRDefault="00007F4D" w:rsidP="00A46A7B">
      <w:pPr>
        <w:ind w:left="720"/>
        <w:rPr>
          <w:rFonts w:ascii="Courier New" w:hAnsi="Courier New" w:cs="Courier New"/>
        </w:rPr>
      </w:pPr>
      <w:proofErr w:type="spellStart"/>
      <w:r>
        <w:rPr>
          <w:rFonts w:ascii="Courier New" w:hAnsi="Courier New" w:cs="Courier New"/>
        </w:rPr>
        <w:t>c.</w:t>
      </w:r>
      <w:proofErr w:type="gramStart"/>
      <w:r>
        <w:rPr>
          <w:rFonts w:ascii="Courier New" w:hAnsi="Courier New" w:cs="Courier New"/>
        </w:rPr>
        <w:t>addMovie</w:t>
      </w:r>
      <w:proofErr w:type="spellEnd"/>
      <w:r>
        <w:rPr>
          <w:rFonts w:ascii="Courier New" w:hAnsi="Courier New" w:cs="Courier New"/>
        </w:rPr>
        <w:t>( new</w:t>
      </w:r>
      <w:proofErr w:type="gramEnd"/>
      <w:r>
        <w:rPr>
          <w:rFonts w:ascii="Courier New" w:hAnsi="Courier New" w:cs="Courier New"/>
        </w:rPr>
        <w:t xml:space="preserve"> Movie( “D”, 1960, “Example 4”, 10, 90 ));</w:t>
      </w:r>
    </w:p>
    <w:p w14:paraId="65EAFA8C" w14:textId="4F386A2A" w:rsidR="00007F4D" w:rsidRDefault="00007F4D" w:rsidP="00A46A7B">
      <w:pPr>
        <w:ind w:left="720"/>
        <w:rPr>
          <w:rFonts w:ascii="Courier New" w:hAnsi="Courier New" w:cs="Courier New"/>
        </w:rPr>
      </w:pPr>
      <w:proofErr w:type="spellStart"/>
      <w:r>
        <w:rPr>
          <w:rFonts w:ascii="Courier New" w:hAnsi="Courier New" w:cs="Courier New"/>
        </w:rPr>
        <w:t>c.</w:t>
      </w:r>
      <w:proofErr w:type="gramStart"/>
      <w:r>
        <w:rPr>
          <w:rFonts w:ascii="Courier New" w:hAnsi="Courier New" w:cs="Courier New"/>
        </w:rPr>
        <w:t>addMovie</w:t>
      </w:r>
      <w:proofErr w:type="spellEnd"/>
      <w:r>
        <w:rPr>
          <w:rFonts w:ascii="Courier New" w:hAnsi="Courier New" w:cs="Courier New"/>
        </w:rPr>
        <w:t>( new</w:t>
      </w:r>
      <w:proofErr w:type="gramEnd"/>
      <w:r>
        <w:rPr>
          <w:rFonts w:ascii="Courier New" w:hAnsi="Courier New" w:cs="Courier New"/>
        </w:rPr>
        <w:t xml:space="preserve"> Movie( “E”, 1980, “Example 5”, 485, 2238 ));</w:t>
      </w:r>
    </w:p>
    <w:p w14:paraId="029AC99E" w14:textId="424DA4ED" w:rsidR="00007F4D" w:rsidRDefault="00007F4D" w:rsidP="00A46A7B">
      <w:pPr>
        <w:ind w:left="720"/>
        <w:rPr>
          <w:rFonts w:ascii="Courier New" w:hAnsi="Courier New" w:cs="Courier New"/>
        </w:rPr>
      </w:pPr>
      <w:proofErr w:type="spellStart"/>
      <w:r>
        <w:rPr>
          <w:rFonts w:ascii="Courier New" w:hAnsi="Courier New" w:cs="Courier New"/>
        </w:rPr>
        <w:t>c.</w:t>
      </w:r>
      <w:proofErr w:type="gramStart"/>
      <w:r>
        <w:rPr>
          <w:rFonts w:ascii="Courier New" w:hAnsi="Courier New" w:cs="Courier New"/>
        </w:rPr>
        <w:t>addMovie</w:t>
      </w:r>
      <w:proofErr w:type="spellEnd"/>
      <w:r>
        <w:rPr>
          <w:rFonts w:ascii="Courier New" w:hAnsi="Courier New" w:cs="Courier New"/>
        </w:rPr>
        <w:t>( new</w:t>
      </w:r>
      <w:proofErr w:type="gramEnd"/>
      <w:r>
        <w:rPr>
          <w:rFonts w:ascii="Courier New" w:hAnsi="Courier New" w:cs="Courier New"/>
        </w:rPr>
        <w:t xml:space="preserve"> Movie( “F”, 2000, “Example 6”, 2, 20 ));</w:t>
      </w:r>
    </w:p>
    <w:p w14:paraId="356379CD" w14:textId="77777777" w:rsidR="00007F4D" w:rsidRDefault="00007F4D" w:rsidP="00A46A7B">
      <w:pPr>
        <w:ind w:left="720"/>
        <w:rPr>
          <w:rFonts w:ascii="Courier New" w:hAnsi="Courier New" w:cs="Courier New"/>
        </w:rPr>
      </w:pPr>
    </w:p>
    <w:p w14:paraId="4109E025" w14:textId="7DFAB54E" w:rsidR="00EB112B" w:rsidRPr="00975BDC" w:rsidRDefault="00007F4D" w:rsidP="00A46A7B">
      <w:pPr>
        <w:ind w:left="720"/>
        <w:rPr>
          <w:rFonts w:ascii="Courier New" w:hAnsi="Courier New" w:cs="Courier New"/>
        </w:rPr>
      </w:pPr>
      <w:proofErr w:type="spellStart"/>
      <w:r>
        <w:rPr>
          <w:rFonts w:ascii="Courier New" w:hAnsi="Courier New" w:cs="Courier New"/>
        </w:rPr>
        <w:t>S</w:t>
      </w:r>
      <w:r w:rsidR="00EB112B" w:rsidRPr="00975BDC">
        <w:rPr>
          <w:rFonts w:ascii="Courier New" w:hAnsi="Courier New" w:cs="Courier New"/>
        </w:rPr>
        <w:t>ystem.out.println</w:t>
      </w:r>
      <w:proofErr w:type="spellEnd"/>
      <w:proofErr w:type="gramStart"/>
      <w:r w:rsidR="00EB112B" w:rsidRPr="00975BDC">
        <w:rPr>
          <w:rFonts w:ascii="Courier New" w:hAnsi="Courier New" w:cs="Courier New"/>
        </w:rPr>
        <w:t xml:space="preserve">( </w:t>
      </w:r>
      <w:proofErr w:type="spellStart"/>
      <w:r>
        <w:rPr>
          <w:rFonts w:ascii="Courier New" w:hAnsi="Courier New" w:cs="Courier New"/>
        </w:rPr>
        <w:t>c</w:t>
      </w:r>
      <w:proofErr w:type="gramEnd"/>
      <w:r>
        <w:rPr>
          <w:rFonts w:ascii="Courier New" w:hAnsi="Courier New" w:cs="Courier New"/>
        </w:rPr>
        <w:t>.size</w:t>
      </w:r>
      <w:proofErr w:type="spellEnd"/>
      <w:r>
        <w:rPr>
          <w:rFonts w:ascii="Courier New" w:hAnsi="Courier New" w:cs="Courier New"/>
        </w:rPr>
        <w:t>()</w:t>
      </w:r>
      <w:r w:rsidR="00EB112B" w:rsidRPr="00975BDC">
        <w:rPr>
          <w:rFonts w:ascii="Courier New" w:hAnsi="Courier New" w:cs="Courier New"/>
        </w:rPr>
        <w:t xml:space="preserve"> );</w:t>
      </w:r>
    </w:p>
    <w:p w14:paraId="62FF850F" w14:textId="7E5E6EDC" w:rsidR="00007F4D" w:rsidRDefault="00007F4D" w:rsidP="00A46A7B">
      <w:pPr>
        <w:ind w:left="720"/>
        <w:rPr>
          <w:rFonts w:ascii="Courier New" w:hAnsi="Courier New" w:cs="Courier New"/>
        </w:rPr>
      </w:pPr>
      <w:proofErr w:type="spellStart"/>
      <w:r>
        <w:rPr>
          <w:rFonts w:ascii="Courier New" w:hAnsi="Courier New" w:cs="Courier New"/>
        </w:rPr>
        <w:t>c.</w:t>
      </w:r>
      <w:proofErr w:type="gramStart"/>
      <w:r>
        <w:rPr>
          <w:rFonts w:ascii="Courier New" w:hAnsi="Courier New" w:cs="Courier New"/>
        </w:rPr>
        <w:t>removeMovie</w:t>
      </w:r>
      <w:proofErr w:type="spellEnd"/>
      <w:r>
        <w:rPr>
          <w:rFonts w:ascii="Courier New" w:hAnsi="Courier New" w:cs="Courier New"/>
        </w:rPr>
        <w:t>( a</w:t>
      </w:r>
      <w:proofErr w:type="gramEnd"/>
      <w:r>
        <w:rPr>
          <w:rFonts w:ascii="Courier New" w:hAnsi="Courier New" w:cs="Courier New"/>
        </w:rPr>
        <w:t xml:space="preserve"> );</w:t>
      </w:r>
    </w:p>
    <w:p w14:paraId="07CFE536" w14:textId="00091B59" w:rsidR="00007F4D" w:rsidRDefault="00007F4D" w:rsidP="00A46A7B">
      <w:pPr>
        <w:ind w:left="720"/>
        <w:rPr>
          <w:rFonts w:ascii="Courier New" w:hAnsi="Courier New" w:cs="Courier New"/>
        </w:rPr>
      </w:pPr>
      <w:proofErr w:type="spellStart"/>
      <w:r>
        <w:rPr>
          <w:rFonts w:ascii="Courier New" w:hAnsi="Courier New" w:cs="Courier New"/>
        </w:rPr>
        <w:t>System.out.println</w:t>
      </w:r>
      <w:proofErr w:type="spellEnd"/>
      <w:proofErr w:type="gramStart"/>
      <w:r>
        <w:rPr>
          <w:rFonts w:ascii="Courier New" w:hAnsi="Courier New" w:cs="Courier New"/>
        </w:rPr>
        <w:t xml:space="preserve">( </w:t>
      </w:r>
      <w:proofErr w:type="spellStart"/>
      <w:r>
        <w:rPr>
          <w:rFonts w:ascii="Courier New" w:hAnsi="Courier New" w:cs="Courier New"/>
        </w:rPr>
        <w:t>c</w:t>
      </w:r>
      <w:proofErr w:type="gramEnd"/>
      <w:r>
        <w:rPr>
          <w:rFonts w:ascii="Courier New" w:hAnsi="Courier New" w:cs="Courier New"/>
        </w:rPr>
        <w:t>.size</w:t>
      </w:r>
      <w:proofErr w:type="spellEnd"/>
      <w:r>
        <w:rPr>
          <w:rFonts w:ascii="Courier New" w:hAnsi="Courier New" w:cs="Courier New"/>
        </w:rPr>
        <w:t>() );</w:t>
      </w:r>
    </w:p>
    <w:p w14:paraId="496D9B4B" w14:textId="77777777" w:rsidR="00007F4D" w:rsidRDefault="00007F4D" w:rsidP="00EB112B">
      <w:pPr>
        <w:rPr>
          <w:rFonts w:ascii="Courier New" w:hAnsi="Courier New" w:cs="Courier New"/>
        </w:rPr>
      </w:pPr>
    </w:p>
    <w:p w14:paraId="07E958DE" w14:textId="14298F7D" w:rsidR="00EB112B" w:rsidRDefault="00EB112B" w:rsidP="00EB112B">
      <w:r>
        <w:t xml:space="preserve">The output is shown below. </w:t>
      </w:r>
    </w:p>
    <w:p w14:paraId="2C26C0E9" w14:textId="77777777" w:rsidR="00007F4D" w:rsidRDefault="00007F4D" w:rsidP="00EB112B"/>
    <w:p w14:paraId="1E030063" w14:textId="77777777" w:rsidR="00EB112B" w:rsidRDefault="00EB112B" w:rsidP="00A46A7B">
      <w:pPr>
        <w:ind w:left="720"/>
      </w:pPr>
      <w:r>
        <w:rPr>
          <w:noProof/>
        </w:rPr>
        <mc:AlternateContent>
          <mc:Choice Requires="wps">
            <w:drawing>
              <wp:anchor distT="0" distB="0" distL="114300" distR="114300" simplePos="0" relativeHeight="251661312" behindDoc="1" locked="0" layoutInCell="1" allowOverlap="1" wp14:anchorId="66BF8BF4" wp14:editId="5BC53128">
                <wp:simplePos x="0" y="0"/>
                <wp:positionH relativeFrom="column">
                  <wp:posOffset>329142</wp:posOffset>
                </wp:positionH>
                <wp:positionV relativeFrom="paragraph">
                  <wp:posOffset>109855</wp:posOffset>
                </wp:positionV>
                <wp:extent cx="1016000" cy="440267"/>
                <wp:effectExtent l="0" t="0" r="12700" b="17145"/>
                <wp:wrapNone/>
                <wp:docPr id="2" name="Rectangle 2"/>
                <wp:cNvGraphicFramePr/>
                <a:graphic xmlns:a="http://schemas.openxmlformats.org/drawingml/2006/main">
                  <a:graphicData uri="http://schemas.microsoft.com/office/word/2010/wordprocessingShape">
                    <wps:wsp>
                      <wps:cNvSpPr/>
                      <wps:spPr>
                        <a:xfrm>
                          <a:off x="0" y="0"/>
                          <a:ext cx="1016000" cy="44026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59794" id="Rectangle 2" o:spid="_x0000_s1026" style="position:absolute;margin-left:25.9pt;margin-top:8.65pt;width:80pt;height:3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" fillcolor="white [3201]" strokecolor="#70ad47 [3209]" strokeweight="1pt"/>
            </w:pict>
          </mc:Fallback>
        </mc:AlternateContent>
      </w:r>
    </w:p>
    <w:p w14:paraId="7432913B" w14:textId="3EF6A8C8" w:rsidR="00EB112B" w:rsidRPr="00975BDC" w:rsidRDefault="00007F4D" w:rsidP="00A46A7B">
      <w:pPr>
        <w:ind w:left="720"/>
        <w:rPr>
          <w:rFonts w:ascii="Courier New" w:hAnsi="Courier New" w:cs="Courier New"/>
        </w:rPr>
      </w:pPr>
      <w:r>
        <w:rPr>
          <w:rFonts w:ascii="Courier New" w:hAnsi="Courier New" w:cs="Courier New"/>
        </w:rPr>
        <w:t>6</w:t>
      </w:r>
    </w:p>
    <w:p w14:paraId="5F674D42" w14:textId="24D778E6" w:rsidR="00EB112B" w:rsidRDefault="00007F4D" w:rsidP="00A46A7B">
      <w:pPr>
        <w:ind w:left="720"/>
      </w:pPr>
      <w:r>
        <w:rPr>
          <w:rFonts w:ascii="Courier New" w:hAnsi="Courier New" w:cs="Courier New"/>
        </w:rPr>
        <w:t>5</w:t>
      </w:r>
    </w:p>
    <w:p w14:paraId="725FEDDD" w14:textId="77777777" w:rsidR="00EB112B" w:rsidRDefault="00EB112B" w:rsidP="00EB112B"/>
    <w:p w14:paraId="65353131" w14:textId="5759A271" w:rsidR="00EB112B" w:rsidRDefault="00A46A7B" w:rsidP="00EB112B">
      <w:r>
        <w:t>Example 2:</w:t>
      </w:r>
    </w:p>
    <w:p w14:paraId="24B9A3B7" w14:textId="00CA7515" w:rsidR="00A46A7B" w:rsidRDefault="00A46A7B" w:rsidP="00EB112B"/>
    <w:p w14:paraId="2B42FC49" w14:textId="0C615C06" w:rsidR="00A46A7B" w:rsidRDefault="00A46A7B" w:rsidP="00A46A7B">
      <w:pPr>
        <w:rPr>
          <w:rFonts w:ascii="Courier New" w:hAnsi="Courier New" w:cs="Courier New"/>
        </w:rPr>
      </w:pPr>
      <w:proofErr w:type="spellStart"/>
      <w:r w:rsidRPr="00975BDC">
        <w:rPr>
          <w:rFonts w:ascii="Courier New" w:hAnsi="Courier New" w:cs="Courier New"/>
        </w:rPr>
        <w:t>Movie</w:t>
      </w:r>
      <w:r>
        <w:rPr>
          <w:rFonts w:ascii="Courier New" w:hAnsi="Courier New" w:cs="Courier New"/>
        </w:rPr>
        <w:t>Collection</w:t>
      </w:r>
      <w:proofErr w:type="spellEnd"/>
      <w:r>
        <w:rPr>
          <w:rFonts w:ascii="Courier New" w:hAnsi="Courier New" w:cs="Courier New"/>
        </w:rPr>
        <w:t xml:space="preserve"> c2 = new </w:t>
      </w:r>
      <w:proofErr w:type="spellStart"/>
      <w:proofErr w:type="gramStart"/>
      <w:r>
        <w:rPr>
          <w:rFonts w:ascii="Courier New" w:hAnsi="Courier New" w:cs="Courier New"/>
        </w:rPr>
        <w:t>MovieCollection</w:t>
      </w:r>
      <w:proofErr w:type="spellEnd"/>
      <w:r>
        <w:rPr>
          <w:rFonts w:ascii="Courier New" w:hAnsi="Courier New" w:cs="Courier New"/>
        </w:rPr>
        <w:t>(</w:t>
      </w:r>
      <w:proofErr w:type="gramEnd"/>
      <w:r>
        <w:rPr>
          <w:rFonts w:ascii="Courier New" w:hAnsi="Courier New" w:cs="Courier New"/>
        </w:rPr>
        <w:t>);</w:t>
      </w:r>
    </w:p>
    <w:p w14:paraId="69F19E02" w14:textId="083418DA" w:rsidR="00A46A7B" w:rsidRDefault="00A46A7B" w:rsidP="00A46A7B">
      <w:pPr>
        <w:rPr>
          <w:rFonts w:ascii="Courier New" w:hAnsi="Courier New" w:cs="Courier New"/>
        </w:rPr>
      </w:pPr>
      <w:r>
        <w:rPr>
          <w:rFonts w:ascii="Courier New" w:hAnsi="Courier New" w:cs="Courier New"/>
        </w:rPr>
        <w:t>C</w:t>
      </w:r>
      <w:proofErr w:type="gramStart"/>
      <w:r>
        <w:rPr>
          <w:rFonts w:ascii="Courier New" w:hAnsi="Courier New" w:cs="Courier New"/>
        </w:rPr>
        <w:t>2.addMovie</w:t>
      </w:r>
      <w:proofErr w:type="gramEnd"/>
      <w:r>
        <w:rPr>
          <w:rFonts w:ascii="Courier New" w:hAnsi="Courier New" w:cs="Courier New"/>
        </w:rPr>
        <w:t>( new Movie( “A”, 1900, “Example 1”, 5, 20 ));</w:t>
      </w:r>
    </w:p>
    <w:p w14:paraId="75478F43" w14:textId="394EF945" w:rsidR="00A46A7B" w:rsidRDefault="00A46A7B" w:rsidP="00A46A7B">
      <w:pPr>
        <w:rPr>
          <w:rFonts w:ascii="Courier New" w:hAnsi="Courier New" w:cs="Courier New"/>
        </w:rPr>
      </w:pPr>
      <w:r>
        <w:rPr>
          <w:rFonts w:ascii="Courier New" w:hAnsi="Courier New" w:cs="Courier New"/>
        </w:rPr>
        <w:t>C</w:t>
      </w:r>
      <w:proofErr w:type="gramStart"/>
      <w:r>
        <w:rPr>
          <w:rFonts w:ascii="Courier New" w:hAnsi="Courier New" w:cs="Courier New"/>
        </w:rPr>
        <w:t>2.addMovie</w:t>
      </w:r>
      <w:proofErr w:type="gramEnd"/>
      <w:r>
        <w:rPr>
          <w:rFonts w:ascii="Courier New" w:hAnsi="Courier New" w:cs="Courier New"/>
        </w:rPr>
        <w:t>( new Movie( “B”, 1920, “Example 2”, 1, 5 ));</w:t>
      </w:r>
    </w:p>
    <w:p w14:paraId="554FE3B1" w14:textId="7EF34D9D" w:rsidR="00A46A7B" w:rsidRDefault="00A46A7B" w:rsidP="00A46A7B">
      <w:pPr>
        <w:rPr>
          <w:rFonts w:ascii="Courier New" w:hAnsi="Courier New" w:cs="Courier New"/>
        </w:rPr>
      </w:pPr>
      <w:r>
        <w:rPr>
          <w:rFonts w:ascii="Courier New" w:hAnsi="Courier New" w:cs="Courier New"/>
        </w:rPr>
        <w:t>C</w:t>
      </w:r>
      <w:proofErr w:type="gramStart"/>
      <w:r>
        <w:rPr>
          <w:rFonts w:ascii="Courier New" w:hAnsi="Courier New" w:cs="Courier New"/>
        </w:rPr>
        <w:t>2.addMovie</w:t>
      </w:r>
      <w:proofErr w:type="gramEnd"/>
      <w:r>
        <w:rPr>
          <w:rFonts w:ascii="Courier New" w:hAnsi="Courier New" w:cs="Courier New"/>
        </w:rPr>
        <w:t>( new Movie( “C”, 1940, “Example 3”, 1, 1 ));</w:t>
      </w:r>
    </w:p>
    <w:p w14:paraId="74DEDBEF" w14:textId="00450E72" w:rsidR="00A46A7B" w:rsidRDefault="00A46A7B" w:rsidP="00A46A7B">
      <w:pPr>
        <w:rPr>
          <w:rFonts w:ascii="Courier New" w:hAnsi="Courier New" w:cs="Courier New"/>
        </w:rPr>
      </w:pPr>
      <w:r>
        <w:rPr>
          <w:rFonts w:ascii="Courier New" w:hAnsi="Courier New" w:cs="Courier New"/>
        </w:rPr>
        <w:t>C</w:t>
      </w:r>
      <w:proofErr w:type="gramStart"/>
      <w:r>
        <w:rPr>
          <w:rFonts w:ascii="Courier New" w:hAnsi="Courier New" w:cs="Courier New"/>
        </w:rPr>
        <w:t>2.addMovie</w:t>
      </w:r>
      <w:proofErr w:type="gramEnd"/>
      <w:r>
        <w:rPr>
          <w:rFonts w:ascii="Courier New" w:hAnsi="Courier New" w:cs="Courier New"/>
        </w:rPr>
        <w:t>( new Movie( “D”, 1960, “Example 4”, 10, 90 ));</w:t>
      </w:r>
    </w:p>
    <w:p w14:paraId="24A8497A" w14:textId="7E10F74C" w:rsidR="00A46A7B" w:rsidRDefault="00A46A7B" w:rsidP="00A46A7B">
      <w:pPr>
        <w:rPr>
          <w:rFonts w:ascii="Courier New" w:hAnsi="Courier New" w:cs="Courier New"/>
        </w:rPr>
      </w:pPr>
      <w:r>
        <w:rPr>
          <w:rFonts w:ascii="Courier New" w:hAnsi="Courier New" w:cs="Courier New"/>
        </w:rPr>
        <w:t>C</w:t>
      </w:r>
      <w:proofErr w:type="gramStart"/>
      <w:r>
        <w:rPr>
          <w:rFonts w:ascii="Courier New" w:hAnsi="Courier New" w:cs="Courier New"/>
        </w:rPr>
        <w:t>2.addMovie</w:t>
      </w:r>
      <w:proofErr w:type="gramEnd"/>
      <w:r>
        <w:rPr>
          <w:rFonts w:ascii="Courier New" w:hAnsi="Courier New" w:cs="Courier New"/>
        </w:rPr>
        <w:t>( new Movie( “E”, 1980, “Example 5”, 485, 2238 ));</w:t>
      </w:r>
    </w:p>
    <w:p w14:paraId="6717854A" w14:textId="75BCC388" w:rsidR="00A46A7B" w:rsidRDefault="00A46A7B" w:rsidP="00A46A7B">
      <w:pPr>
        <w:rPr>
          <w:rFonts w:ascii="Courier New" w:hAnsi="Courier New" w:cs="Courier New"/>
        </w:rPr>
      </w:pPr>
      <w:r>
        <w:rPr>
          <w:rFonts w:ascii="Courier New" w:hAnsi="Courier New" w:cs="Courier New"/>
        </w:rPr>
        <w:t>C</w:t>
      </w:r>
      <w:proofErr w:type="gramStart"/>
      <w:r>
        <w:rPr>
          <w:rFonts w:ascii="Courier New" w:hAnsi="Courier New" w:cs="Courier New"/>
        </w:rPr>
        <w:t>2.addMovie</w:t>
      </w:r>
      <w:proofErr w:type="gramEnd"/>
      <w:r>
        <w:rPr>
          <w:rFonts w:ascii="Courier New" w:hAnsi="Courier New" w:cs="Courier New"/>
        </w:rPr>
        <w:t>( new Movie( “F”, 2000, “Example 6”, 2, 20 ));</w:t>
      </w:r>
    </w:p>
    <w:p w14:paraId="71FA52AF" w14:textId="61C8FF39" w:rsidR="00A46A7B" w:rsidRDefault="00A46A7B" w:rsidP="00EB112B">
      <w:r>
        <w:rPr>
          <w:noProof/>
        </w:rPr>
        <mc:AlternateContent>
          <mc:Choice Requires="wps">
            <w:drawing>
              <wp:anchor distT="0" distB="0" distL="114300" distR="114300" simplePos="0" relativeHeight="251662336" behindDoc="1" locked="0" layoutInCell="1" allowOverlap="1" wp14:anchorId="76F42118" wp14:editId="29ACCCE4">
                <wp:simplePos x="0" y="0"/>
                <wp:positionH relativeFrom="column">
                  <wp:posOffset>3479800</wp:posOffset>
                </wp:positionH>
                <wp:positionV relativeFrom="paragraph">
                  <wp:posOffset>14817</wp:posOffset>
                </wp:positionV>
                <wp:extent cx="2243667" cy="2218266"/>
                <wp:effectExtent l="0" t="0" r="23495" b="10795"/>
                <wp:wrapNone/>
                <wp:docPr id="4" name="Rectangle: Rounded Corners 4"/>
                <wp:cNvGraphicFramePr/>
                <a:graphic xmlns:a="http://schemas.openxmlformats.org/drawingml/2006/main">
                  <a:graphicData uri="http://schemas.microsoft.com/office/word/2010/wordprocessingShape">
                    <wps:wsp>
                      <wps:cNvSpPr/>
                      <wps:spPr>
                        <a:xfrm>
                          <a:off x="0" y="0"/>
                          <a:ext cx="2243667" cy="221826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C5C1D0" id="Rectangle: Rounded Corners 4" o:spid="_x0000_s1026" style="position:absolute;margin-left:274pt;margin-top:1.15pt;width:176.65pt;height:174.65pt;z-index:-25165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" fillcolor="white [3201]" strokecolor="#70ad47 [3209]" strokeweight="1pt">
                <v:stroke joinstyle="miter"/>
              </v:roundrect>
            </w:pict>
          </mc:Fallback>
        </mc:AlternateContent>
      </w:r>
    </w:p>
    <w:p w14:paraId="522825E5" w14:textId="0CE02D27" w:rsidR="00A46A7B" w:rsidRDefault="00A46A7B" w:rsidP="00EB112B">
      <w:r>
        <w:tab/>
      </w:r>
      <w:r>
        <w:tab/>
      </w:r>
      <w:r>
        <w:tab/>
      </w:r>
      <w:r>
        <w:tab/>
      </w:r>
      <w:r>
        <w:tab/>
      </w:r>
      <w:r>
        <w:tab/>
      </w:r>
      <w:r>
        <w:tab/>
      </w:r>
      <w:r>
        <w:tab/>
        <w:t>Returned Arrays</w:t>
      </w:r>
    </w:p>
    <w:p w14:paraId="38A9CB18" w14:textId="27D03FC3" w:rsidR="00A46A7B" w:rsidRDefault="00A46A7B" w:rsidP="00EB112B">
      <w:r>
        <w:tab/>
      </w:r>
      <w:r>
        <w:tab/>
      </w:r>
      <w:r>
        <w:tab/>
      </w:r>
      <w:r>
        <w:tab/>
      </w:r>
      <w:r>
        <w:tab/>
      </w:r>
      <w:r>
        <w:tab/>
      </w:r>
      <w:r>
        <w:tab/>
      </w:r>
      <w:r>
        <w:tab/>
        <w:t xml:space="preserve"> (Only showing titles, but actual</w:t>
      </w:r>
    </w:p>
    <w:p w14:paraId="008ADC1D" w14:textId="7B2AEF15" w:rsidR="00A46A7B" w:rsidRDefault="00A46A7B" w:rsidP="00EB112B">
      <w:r>
        <w:tab/>
      </w:r>
      <w:r>
        <w:tab/>
      </w:r>
      <w:r>
        <w:tab/>
      </w:r>
      <w:r>
        <w:tab/>
      </w:r>
      <w:r>
        <w:tab/>
      </w:r>
      <w:r>
        <w:tab/>
      </w:r>
      <w:r>
        <w:tab/>
        <w:t xml:space="preserve">          </w:t>
      </w:r>
      <w:r>
        <w:tab/>
        <w:t>Array contents would be the full</w:t>
      </w:r>
    </w:p>
    <w:p w14:paraId="0A427AD3" w14:textId="3922F144" w:rsidR="00A46A7B" w:rsidRDefault="00A46A7B" w:rsidP="00EB112B">
      <w:r>
        <w:t xml:space="preserve">                                                                                                               </w:t>
      </w:r>
      <w:r>
        <w:tab/>
      </w:r>
      <w:r w:rsidRPr="00A46A7B">
        <w:rPr>
          <w:rFonts w:ascii="Courier New" w:hAnsi="Courier New" w:cs="Courier New"/>
        </w:rPr>
        <w:t>Movies</w:t>
      </w:r>
      <w:r>
        <w:t>.)</w:t>
      </w:r>
    </w:p>
    <w:p w14:paraId="6D3567C6" w14:textId="7971967F" w:rsidR="00007F4D" w:rsidRPr="00A46A7B" w:rsidRDefault="00A46A7B" w:rsidP="00EB112B">
      <w:pPr>
        <w:rPr>
          <w:rFonts w:ascii="Courier New" w:hAnsi="Courier New" w:cs="Courier New"/>
        </w:rPr>
      </w:pPr>
      <w:proofErr w:type="gramStart"/>
      <w:r w:rsidRPr="00A46A7B">
        <w:rPr>
          <w:rFonts w:ascii="Courier New" w:hAnsi="Courier New" w:cs="Courier New"/>
        </w:rPr>
        <w:t>Movie[</w:t>
      </w:r>
      <w:proofErr w:type="gramEnd"/>
      <w:r w:rsidRPr="00A46A7B">
        <w:rPr>
          <w:rFonts w:ascii="Courier New" w:hAnsi="Courier New" w:cs="Courier New"/>
        </w:rPr>
        <w:t>] m1 = c2.getMovieSubset( 5, 0 );</w:t>
      </w:r>
      <w:r w:rsidRPr="00A46A7B">
        <w:rPr>
          <w:rFonts w:ascii="Courier New" w:hAnsi="Courier New" w:cs="Courier New"/>
        </w:rPr>
        <w:tab/>
        <w:t>{A, B, C, D, E}</w:t>
      </w:r>
    </w:p>
    <w:p w14:paraId="530B0549" w14:textId="15A785AB" w:rsidR="00A46A7B" w:rsidRPr="00A46A7B" w:rsidRDefault="00A46A7B" w:rsidP="00A46A7B">
      <w:pPr>
        <w:rPr>
          <w:rFonts w:ascii="Courier New" w:hAnsi="Courier New" w:cs="Courier New"/>
        </w:rPr>
      </w:pPr>
      <w:proofErr w:type="gramStart"/>
      <w:r w:rsidRPr="00A46A7B">
        <w:rPr>
          <w:rFonts w:ascii="Courier New" w:hAnsi="Courier New" w:cs="Courier New"/>
        </w:rPr>
        <w:t>Movie[</w:t>
      </w:r>
      <w:proofErr w:type="gramEnd"/>
      <w:r w:rsidRPr="00A46A7B">
        <w:rPr>
          <w:rFonts w:ascii="Courier New" w:hAnsi="Courier New" w:cs="Courier New"/>
        </w:rPr>
        <w:t>] m2 = c2.getMovieSubset( 9, 2 );</w:t>
      </w:r>
      <w:r w:rsidRPr="00A46A7B">
        <w:rPr>
          <w:rFonts w:ascii="Courier New" w:hAnsi="Courier New" w:cs="Courier New"/>
        </w:rPr>
        <w:tab/>
        <w:t>{C, D, E, F, A, B}</w:t>
      </w:r>
      <w:r w:rsidRPr="00A46A7B">
        <w:rPr>
          <w:rFonts w:ascii="Courier New" w:hAnsi="Courier New" w:cs="Courier New"/>
        </w:rPr>
        <w:tab/>
      </w:r>
      <w:r w:rsidRPr="00A46A7B">
        <w:rPr>
          <w:rFonts w:ascii="Courier New" w:hAnsi="Courier New" w:cs="Courier New"/>
        </w:rPr>
        <w:tab/>
      </w:r>
    </w:p>
    <w:p w14:paraId="44C46A58" w14:textId="66736140" w:rsidR="00A46A7B" w:rsidRPr="00A46A7B" w:rsidRDefault="00A46A7B" w:rsidP="00A46A7B">
      <w:pPr>
        <w:rPr>
          <w:rFonts w:ascii="Courier New" w:hAnsi="Courier New" w:cs="Courier New"/>
        </w:rPr>
      </w:pPr>
      <w:proofErr w:type="gramStart"/>
      <w:r w:rsidRPr="00A46A7B">
        <w:rPr>
          <w:rFonts w:ascii="Courier New" w:hAnsi="Courier New" w:cs="Courier New"/>
        </w:rPr>
        <w:t>Movie[</w:t>
      </w:r>
      <w:proofErr w:type="gramEnd"/>
      <w:r w:rsidRPr="00A46A7B">
        <w:rPr>
          <w:rFonts w:ascii="Courier New" w:hAnsi="Courier New" w:cs="Courier New"/>
        </w:rPr>
        <w:t>] m3 = c2.getMovieSubset( 1, 3 );</w:t>
      </w:r>
      <w:r w:rsidRPr="00A46A7B">
        <w:rPr>
          <w:rFonts w:ascii="Courier New" w:hAnsi="Courier New" w:cs="Courier New"/>
        </w:rPr>
        <w:tab/>
        <w:t xml:space="preserve">{D} </w:t>
      </w:r>
    </w:p>
    <w:p w14:paraId="7366BF05" w14:textId="704CB338" w:rsidR="00A46A7B" w:rsidRPr="00A46A7B" w:rsidRDefault="00A46A7B" w:rsidP="00A46A7B">
      <w:pPr>
        <w:rPr>
          <w:rFonts w:ascii="Courier New" w:hAnsi="Courier New" w:cs="Courier New"/>
        </w:rPr>
      </w:pPr>
      <w:proofErr w:type="gramStart"/>
      <w:r w:rsidRPr="00A46A7B">
        <w:rPr>
          <w:rFonts w:ascii="Courier New" w:hAnsi="Courier New" w:cs="Courier New"/>
        </w:rPr>
        <w:t>Movie[</w:t>
      </w:r>
      <w:proofErr w:type="gramEnd"/>
      <w:r w:rsidRPr="00A46A7B">
        <w:rPr>
          <w:rFonts w:ascii="Courier New" w:hAnsi="Courier New" w:cs="Courier New"/>
        </w:rPr>
        <w:t>] m4 = c2.getMovieSubset( 0, 2 );</w:t>
      </w:r>
      <w:r w:rsidRPr="00A46A7B">
        <w:rPr>
          <w:rFonts w:ascii="Courier New" w:hAnsi="Courier New" w:cs="Courier New"/>
        </w:rPr>
        <w:tab/>
        <w:t>{}</w:t>
      </w:r>
    </w:p>
    <w:p w14:paraId="52FCB2DA" w14:textId="2236A839" w:rsidR="00A46A7B" w:rsidRPr="00A46A7B" w:rsidRDefault="00A46A7B" w:rsidP="00A46A7B">
      <w:pPr>
        <w:rPr>
          <w:rFonts w:ascii="Courier New" w:hAnsi="Courier New" w:cs="Courier New"/>
        </w:rPr>
      </w:pPr>
      <w:proofErr w:type="gramStart"/>
      <w:r w:rsidRPr="00A46A7B">
        <w:rPr>
          <w:rFonts w:ascii="Courier New" w:hAnsi="Courier New" w:cs="Courier New"/>
        </w:rPr>
        <w:t>Movie[</w:t>
      </w:r>
      <w:proofErr w:type="gramEnd"/>
      <w:r w:rsidRPr="00A46A7B">
        <w:rPr>
          <w:rFonts w:ascii="Courier New" w:hAnsi="Courier New" w:cs="Courier New"/>
        </w:rPr>
        <w:t xml:space="preserve">] m4 = c2.getMovieSubset( </w:t>
      </w:r>
      <w:r>
        <w:rPr>
          <w:rFonts w:ascii="Courier New" w:hAnsi="Courier New" w:cs="Courier New"/>
        </w:rPr>
        <w:t>3</w:t>
      </w:r>
      <w:r w:rsidRPr="00A46A7B">
        <w:rPr>
          <w:rFonts w:ascii="Courier New" w:hAnsi="Courier New" w:cs="Courier New"/>
        </w:rPr>
        <w:t xml:space="preserve">, </w:t>
      </w:r>
      <w:r>
        <w:rPr>
          <w:rFonts w:ascii="Courier New" w:hAnsi="Courier New" w:cs="Courier New"/>
        </w:rPr>
        <w:t xml:space="preserve">4 </w:t>
      </w:r>
      <w:r w:rsidRPr="00A46A7B">
        <w:rPr>
          <w:rFonts w:ascii="Courier New" w:hAnsi="Courier New" w:cs="Courier New"/>
        </w:rPr>
        <w:t>);</w:t>
      </w:r>
      <w:r w:rsidRPr="00A46A7B">
        <w:rPr>
          <w:rFonts w:ascii="Courier New" w:hAnsi="Courier New" w:cs="Courier New"/>
        </w:rPr>
        <w:tab/>
        <w:t>{</w:t>
      </w:r>
      <w:r>
        <w:rPr>
          <w:rFonts w:ascii="Courier New" w:hAnsi="Courier New" w:cs="Courier New"/>
        </w:rPr>
        <w:t>E, F, A</w:t>
      </w:r>
      <w:r w:rsidRPr="00A46A7B">
        <w:rPr>
          <w:rFonts w:ascii="Courier New" w:hAnsi="Courier New" w:cs="Courier New"/>
        </w:rPr>
        <w:t>}</w:t>
      </w:r>
    </w:p>
    <w:p w14:paraId="4366412B" w14:textId="5B1135CA" w:rsidR="00A46A7B" w:rsidRPr="00A46A7B" w:rsidRDefault="00A46A7B" w:rsidP="00A46A7B">
      <w:pPr>
        <w:rPr>
          <w:rFonts w:ascii="Courier New" w:hAnsi="Courier New" w:cs="Courier New"/>
        </w:rPr>
      </w:pPr>
      <w:proofErr w:type="gramStart"/>
      <w:r w:rsidRPr="00A46A7B">
        <w:rPr>
          <w:rFonts w:ascii="Courier New" w:hAnsi="Courier New" w:cs="Courier New"/>
        </w:rPr>
        <w:t>Movie[</w:t>
      </w:r>
      <w:proofErr w:type="gramEnd"/>
      <w:r w:rsidRPr="00A46A7B">
        <w:rPr>
          <w:rFonts w:ascii="Courier New" w:hAnsi="Courier New" w:cs="Courier New"/>
        </w:rPr>
        <w:t>] m6 = c2.getMovieSubset( 4, 5 );</w:t>
      </w:r>
      <w:r w:rsidRPr="00A46A7B">
        <w:rPr>
          <w:rFonts w:ascii="Courier New" w:hAnsi="Courier New" w:cs="Courier New"/>
        </w:rPr>
        <w:tab/>
        <w:t>{F, A, B ,C}</w:t>
      </w:r>
    </w:p>
    <w:p w14:paraId="08EAFC48" w14:textId="07CE8E1C" w:rsidR="00A46A7B" w:rsidRPr="00A46A7B" w:rsidRDefault="00A46A7B" w:rsidP="00A46A7B">
      <w:pPr>
        <w:rPr>
          <w:rFonts w:ascii="Courier New" w:hAnsi="Courier New" w:cs="Courier New"/>
        </w:rPr>
      </w:pPr>
      <w:proofErr w:type="gramStart"/>
      <w:r w:rsidRPr="00A46A7B">
        <w:rPr>
          <w:rFonts w:ascii="Courier New" w:hAnsi="Courier New" w:cs="Courier New"/>
        </w:rPr>
        <w:t>Movie[</w:t>
      </w:r>
      <w:proofErr w:type="gramEnd"/>
      <w:r w:rsidRPr="00A46A7B">
        <w:rPr>
          <w:rFonts w:ascii="Courier New" w:hAnsi="Courier New" w:cs="Courier New"/>
        </w:rPr>
        <w:t>] m7 = c2.getMovieSubset( -3, 0 );</w:t>
      </w:r>
      <w:r w:rsidRPr="00A46A7B">
        <w:rPr>
          <w:rFonts w:ascii="Courier New" w:hAnsi="Courier New" w:cs="Courier New"/>
        </w:rPr>
        <w:tab/>
        <w:t>{}</w:t>
      </w:r>
    </w:p>
    <w:p w14:paraId="367015BF" w14:textId="02069E8A" w:rsidR="00A46A7B" w:rsidRDefault="00A46A7B" w:rsidP="00A46A7B"/>
    <w:p w14:paraId="0600ACFA" w14:textId="3F6C1DCD" w:rsidR="00A46A7B" w:rsidRDefault="00A46A7B" w:rsidP="00EB112B"/>
    <w:p w14:paraId="31C00BBA" w14:textId="77777777" w:rsidR="00A46A7B" w:rsidRDefault="00A46A7B" w:rsidP="00EB112B"/>
    <w:p w14:paraId="51308669" w14:textId="4DA14269" w:rsidR="00007F4D" w:rsidRDefault="00007F4D" w:rsidP="00EB112B"/>
    <w:p w14:paraId="3E7D8EEF" w14:textId="77777777" w:rsidR="00007F4D" w:rsidRDefault="00007F4D" w:rsidP="00EB112B"/>
    <w:p w14:paraId="44AD1305" w14:textId="74896046" w:rsidR="00EB112B" w:rsidRDefault="00EB112B" w:rsidP="00EB112B">
      <w:r>
        <w:t xml:space="preserve">Write the entire </w:t>
      </w:r>
      <w:proofErr w:type="spellStart"/>
      <w:r>
        <w:t>Movie</w:t>
      </w:r>
      <w:r w:rsidR="00A46A7B">
        <w:t>Collection</w:t>
      </w:r>
      <w:proofErr w:type="spellEnd"/>
      <w:r>
        <w:t xml:space="preserve"> class. Your implementation must include an appropriate constructor and any necessary methods. Any instance variables must be private. The code segment in the example above should have the indicated behavior (that is, it must compile and produce a result like the output shown). </w:t>
      </w:r>
    </w:p>
    <w:p w14:paraId="3EBF8813" w14:textId="77777777" w:rsidR="00EB112B" w:rsidRDefault="00EB112B" w:rsidP="00EB112B"/>
    <w:p w14:paraId="54D411E6" w14:textId="5B60B13C" w:rsidR="00EB112B" w:rsidRDefault="00EB112B" w:rsidP="00EB112B">
      <w:r>
        <w:t>If done correctly, the Greenfoot Movie Database</w:t>
      </w:r>
      <w:r w:rsidR="00A46A7B">
        <w:t xml:space="preserve"> Level 2</w:t>
      </w:r>
      <w:r>
        <w:t xml:space="preserve"> program should compile. You may need to open the </w:t>
      </w:r>
      <w:proofErr w:type="spellStart"/>
      <w:r w:rsidRPr="00A46A7B">
        <w:rPr>
          <w:rFonts w:ascii="Courier New" w:hAnsi="Courier New" w:cs="Courier New"/>
        </w:rPr>
        <w:t>MovieDatabase</w:t>
      </w:r>
      <w:proofErr w:type="spellEnd"/>
      <w:r>
        <w:t xml:space="preserve"> class and hit compile once for it to do so.</w:t>
      </w:r>
    </w:p>
    <w:p w14:paraId="7F22DEEE" w14:textId="425D3407" w:rsidR="0040007F" w:rsidRDefault="0040007F">
      <w:r>
        <w:br w:type="page"/>
      </w:r>
    </w:p>
    <w:p w14:paraId="6C07B4B5" w14:textId="780B6CA1" w:rsidR="0040007F" w:rsidRDefault="0040007F" w:rsidP="0040007F">
      <w:pPr>
        <w:pStyle w:val="Heading2"/>
      </w:pPr>
      <w:r>
        <w:lastRenderedPageBreak/>
        <w:t xml:space="preserve">Movie Database Level </w:t>
      </w:r>
      <w:r w:rsidR="00154801">
        <w:t>3</w:t>
      </w:r>
    </w:p>
    <w:p w14:paraId="7EAC62FC" w14:textId="77777777" w:rsidR="0040007F" w:rsidRDefault="0040007F" w:rsidP="0040007F"/>
    <w:p w14:paraId="365E58A8" w14:textId="1986EF8B" w:rsidR="0040007F" w:rsidRDefault="0040007F" w:rsidP="0040007F">
      <w:pPr>
        <w:pStyle w:val="ListParagraph"/>
        <w:numPr>
          <w:ilvl w:val="0"/>
          <w:numId w:val="24"/>
        </w:numPr>
      </w:pPr>
      <w:r>
        <w:t>First complete all Movie Database Level 1 and 2 instructions above.</w:t>
      </w:r>
    </w:p>
    <w:p w14:paraId="5C7BE94A" w14:textId="77777777" w:rsidR="0040007F" w:rsidRDefault="0040007F" w:rsidP="0040007F"/>
    <w:p w14:paraId="2672D8EE" w14:textId="0A96C2AB" w:rsidR="0040007F" w:rsidRDefault="0040007F" w:rsidP="00D83AAF">
      <w:r>
        <w:t>In this part of the lab you will be adding one method to the Movie class:</w:t>
      </w:r>
    </w:p>
    <w:p w14:paraId="54B6D35E" w14:textId="77777777" w:rsidR="0040007F" w:rsidRDefault="0040007F" w:rsidP="00D83AAF"/>
    <w:p w14:paraId="2200B1FF" w14:textId="77777777" w:rsidR="0040007F" w:rsidRPr="006C3ADB" w:rsidRDefault="0040007F" w:rsidP="0040007F">
      <w:pPr>
        <w:ind w:firstLine="720"/>
        <w:rPr>
          <w:rFonts w:ascii="Courier New" w:hAnsi="Courier New" w:cs="Courier New"/>
        </w:rPr>
      </w:pPr>
      <w:r w:rsidRPr="006C3ADB">
        <w:rPr>
          <w:rFonts w:ascii="Courier New" w:hAnsi="Courier New" w:cs="Courier New"/>
        </w:rPr>
        <w:t xml:space="preserve">public String </w:t>
      </w:r>
      <w:proofErr w:type="spellStart"/>
      <w:proofErr w:type="gramStart"/>
      <w:r w:rsidRPr="006C3ADB">
        <w:rPr>
          <w:rFonts w:ascii="Courier New" w:hAnsi="Courier New" w:cs="Courier New"/>
        </w:rPr>
        <w:t>getFormattedDescription</w:t>
      </w:r>
      <w:proofErr w:type="spellEnd"/>
      <w:r w:rsidRPr="006C3ADB">
        <w:rPr>
          <w:rFonts w:ascii="Courier New" w:hAnsi="Courier New" w:cs="Courier New"/>
        </w:rPr>
        <w:t>( int</w:t>
      </w:r>
      <w:proofErr w:type="gramEnd"/>
      <w:r w:rsidRPr="006C3ADB">
        <w:rPr>
          <w:rFonts w:ascii="Courier New" w:hAnsi="Courier New" w:cs="Courier New"/>
        </w:rPr>
        <w:t xml:space="preserve"> </w:t>
      </w:r>
      <w:proofErr w:type="spellStart"/>
      <w:r w:rsidRPr="006C3ADB">
        <w:rPr>
          <w:rFonts w:ascii="Courier New" w:hAnsi="Courier New" w:cs="Courier New"/>
        </w:rPr>
        <w:t>lineLength</w:t>
      </w:r>
      <w:proofErr w:type="spellEnd"/>
      <w:r w:rsidRPr="006C3ADB">
        <w:rPr>
          <w:rFonts w:ascii="Courier New" w:hAnsi="Courier New" w:cs="Courier New"/>
        </w:rPr>
        <w:t xml:space="preserve"> )</w:t>
      </w:r>
    </w:p>
    <w:p w14:paraId="5024F0F5" w14:textId="04D78E4D" w:rsidR="0040007F" w:rsidRDefault="0040007F" w:rsidP="0040007F">
      <w:r>
        <w:t xml:space="preserve"> </w:t>
      </w:r>
    </w:p>
    <w:p w14:paraId="5C7AC895" w14:textId="7D994E00" w:rsidR="0040007F" w:rsidRDefault="0040007F" w:rsidP="0040007F">
      <w:r>
        <w:t xml:space="preserve">Write the </w:t>
      </w:r>
      <w:r w:rsidRPr="006C3ADB">
        <w:rPr>
          <w:rFonts w:ascii="Courier New" w:hAnsi="Courier New" w:cs="Courier New"/>
        </w:rPr>
        <w:t xml:space="preserve">Movie </w:t>
      </w:r>
      <w:r>
        <w:t xml:space="preserve">method </w:t>
      </w:r>
      <w:proofErr w:type="spellStart"/>
      <w:r w:rsidRPr="006C3ADB">
        <w:rPr>
          <w:rFonts w:ascii="Courier New" w:hAnsi="Courier New" w:cs="Courier New"/>
        </w:rPr>
        <w:t>getFormattedDescription</w:t>
      </w:r>
      <w:proofErr w:type="spellEnd"/>
      <w:r w:rsidRPr="006C3ADB">
        <w:rPr>
          <w:rFonts w:ascii="Courier New" w:hAnsi="Courier New" w:cs="Courier New"/>
        </w:rPr>
        <w:t xml:space="preserve"> </w:t>
      </w:r>
      <w:r>
        <w:t xml:space="preserve">which returns a formatted String with the </w:t>
      </w:r>
      <w:r w:rsidRPr="006C3ADB">
        <w:rPr>
          <w:rFonts w:ascii="Courier New" w:hAnsi="Courier New" w:cs="Courier New"/>
        </w:rPr>
        <w:t xml:space="preserve">Movie’s </w:t>
      </w:r>
      <w:r>
        <w:t xml:space="preserve">description broken into ‘proper’ subsets of length &lt;= </w:t>
      </w:r>
      <w:proofErr w:type="spellStart"/>
      <w:r w:rsidRPr="006C3ADB">
        <w:rPr>
          <w:rFonts w:ascii="Courier New" w:hAnsi="Courier New" w:cs="Courier New"/>
        </w:rPr>
        <w:t>lineLength</w:t>
      </w:r>
      <w:proofErr w:type="spellEnd"/>
      <w:r w:rsidRPr="006C3ADB">
        <w:rPr>
          <w:rFonts w:ascii="Courier New" w:hAnsi="Courier New" w:cs="Courier New"/>
        </w:rPr>
        <w:t xml:space="preserve"> </w:t>
      </w:r>
      <w:r>
        <w:t xml:space="preserve">each separated by a new line character. Each subset of the returned String should use as close to </w:t>
      </w:r>
      <w:proofErr w:type="spellStart"/>
      <w:r w:rsidRPr="006C3ADB">
        <w:rPr>
          <w:rFonts w:ascii="Courier New" w:hAnsi="Courier New" w:cs="Courier New"/>
        </w:rPr>
        <w:t>lineLength</w:t>
      </w:r>
      <w:proofErr w:type="spellEnd"/>
      <w:r w:rsidRPr="006C3ADB">
        <w:rPr>
          <w:rFonts w:ascii="Courier New" w:hAnsi="Courier New" w:cs="Courier New"/>
        </w:rPr>
        <w:t xml:space="preserve"> </w:t>
      </w:r>
      <w:r>
        <w:t xml:space="preserve">number of characters as it can but should only split at spaces. If a </w:t>
      </w:r>
      <w:proofErr w:type="gramStart"/>
      <w:r>
        <w:t>particular substring</w:t>
      </w:r>
      <w:proofErr w:type="gramEnd"/>
      <w:r>
        <w:t xml:space="preserve"> of the description is longer than the </w:t>
      </w:r>
      <w:proofErr w:type="spellStart"/>
      <w:r w:rsidRPr="006C3ADB">
        <w:rPr>
          <w:rFonts w:ascii="Courier New" w:hAnsi="Courier New" w:cs="Courier New"/>
        </w:rPr>
        <w:t>lineLength</w:t>
      </w:r>
      <w:proofErr w:type="spellEnd"/>
      <w:r>
        <w:t xml:space="preserve">, count it as a single subsection even if it is longer than </w:t>
      </w:r>
      <w:proofErr w:type="spellStart"/>
      <w:r w:rsidRPr="006C3ADB">
        <w:rPr>
          <w:rFonts w:ascii="Courier New" w:hAnsi="Courier New" w:cs="Courier New"/>
        </w:rPr>
        <w:t>lineLength</w:t>
      </w:r>
      <w:proofErr w:type="spellEnd"/>
      <w:r>
        <w:t>.</w:t>
      </w:r>
    </w:p>
    <w:p w14:paraId="7D5255AD" w14:textId="5AADBB77" w:rsidR="0040007F" w:rsidRDefault="0040007F" w:rsidP="0040007F"/>
    <w:p w14:paraId="55FDBA8B" w14:textId="01EA3912" w:rsidR="0040007F" w:rsidRDefault="0040007F" w:rsidP="0040007F"/>
    <w:p w14:paraId="77661C66" w14:textId="3818E31F" w:rsidR="0040007F" w:rsidRDefault="0040007F" w:rsidP="0040007F">
      <w:r>
        <w:t>Examples.</w:t>
      </w:r>
    </w:p>
    <w:p w14:paraId="2DCE0024" w14:textId="52E843C9" w:rsidR="0040007F" w:rsidRDefault="0040007F" w:rsidP="0040007F"/>
    <w:p w14:paraId="1ED37F1A" w14:textId="77777777" w:rsidR="0040007F" w:rsidRDefault="0040007F" w:rsidP="0040007F">
      <w:r>
        <w:t xml:space="preserve">If the </w:t>
      </w:r>
      <w:r w:rsidRPr="006C3ADB">
        <w:rPr>
          <w:rFonts w:ascii="Courier New" w:hAnsi="Courier New" w:cs="Courier New"/>
        </w:rPr>
        <w:t xml:space="preserve">Movie </w:t>
      </w:r>
      <w:r>
        <w:t>description is:</w:t>
      </w:r>
    </w:p>
    <w:p w14:paraId="337D66A3" w14:textId="5EC9285F" w:rsidR="0040007F" w:rsidRDefault="0040007F" w:rsidP="0040007F">
      <w:pPr>
        <w:rPr>
          <w:rFonts w:ascii="Courier New" w:hAnsi="Courier New" w:cs="Courier New"/>
        </w:rPr>
      </w:pPr>
      <w:r w:rsidRPr="0040007F">
        <w:rPr>
          <w:rFonts w:ascii="Courier New" w:hAnsi="Courier New" w:cs="Courier New"/>
        </w:rPr>
        <w:t xml:space="preserve">“The 2016 </w:t>
      </w:r>
      <w:r>
        <w:rPr>
          <w:rFonts w:ascii="Courier New" w:hAnsi="Courier New" w:cs="Courier New"/>
        </w:rPr>
        <w:t xml:space="preserve">APCSA </w:t>
      </w:r>
      <w:r w:rsidRPr="0040007F">
        <w:rPr>
          <w:rFonts w:ascii="Courier New" w:hAnsi="Courier New" w:cs="Courier New"/>
        </w:rPr>
        <w:t>exam question number 2 was Log Message.”</w:t>
      </w:r>
    </w:p>
    <w:p w14:paraId="5D9037F3" w14:textId="52FAB1EE" w:rsidR="0040007F" w:rsidRPr="0040007F" w:rsidRDefault="0040007F" w:rsidP="0040007F">
      <w:pPr>
        <w:rPr>
          <w:rFonts w:ascii="Courier New" w:hAnsi="Courier New" w:cs="Courier New"/>
        </w:rPr>
      </w:pPr>
      <w:r>
        <w:rPr>
          <w:rFonts w:ascii="Courier New" w:hAnsi="Courier New" w:cs="Courier New"/>
        </w:rPr>
        <w:t xml:space="preserve"> 0123456789012345678901234567890123456789012345678901234567890123456</w:t>
      </w:r>
    </w:p>
    <w:p w14:paraId="69FF6AA6" w14:textId="06AB47C3" w:rsidR="0040007F" w:rsidRDefault="0040007F" w:rsidP="0040007F"/>
    <w:p w14:paraId="22C34300" w14:textId="7688E155" w:rsidR="0040007F" w:rsidRDefault="0040007F" w:rsidP="0040007F">
      <w:proofErr w:type="spellStart"/>
      <w:proofErr w:type="gramStart"/>
      <w:r w:rsidRPr="006C3ADB">
        <w:rPr>
          <w:rFonts w:ascii="Courier New" w:hAnsi="Courier New" w:cs="Courier New"/>
        </w:rPr>
        <w:t>getFormattedDescription</w:t>
      </w:r>
      <w:proofErr w:type="spellEnd"/>
      <w:r w:rsidRPr="006C3ADB">
        <w:rPr>
          <w:rFonts w:ascii="Courier New" w:hAnsi="Courier New" w:cs="Courier New"/>
        </w:rPr>
        <w:t>( 20</w:t>
      </w:r>
      <w:proofErr w:type="gramEnd"/>
      <w:r w:rsidRPr="006C3ADB">
        <w:rPr>
          <w:rFonts w:ascii="Courier New" w:hAnsi="Courier New" w:cs="Courier New"/>
        </w:rPr>
        <w:t xml:space="preserve"> )</w:t>
      </w:r>
      <w:r>
        <w:t xml:space="preserve"> would return:</w:t>
      </w:r>
      <w:r w:rsidRPr="0040007F">
        <w:t xml:space="preserve"> </w:t>
      </w:r>
    </w:p>
    <w:p w14:paraId="68E3FA05" w14:textId="2D49A73C" w:rsidR="0040007F" w:rsidRDefault="0040007F" w:rsidP="0040007F">
      <w:pPr>
        <w:rPr>
          <w:rFonts w:ascii="Courier New" w:hAnsi="Courier New" w:cs="Courier New"/>
        </w:rPr>
      </w:pPr>
      <w:r w:rsidRPr="0040007F">
        <w:rPr>
          <w:rFonts w:ascii="Courier New" w:hAnsi="Courier New" w:cs="Courier New"/>
        </w:rPr>
        <w:t xml:space="preserve">“The 2016 </w:t>
      </w:r>
      <w:r>
        <w:rPr>
          <w:rFonts w:ascii="Courier New" w:hAnsi="Courier New" w:cs="Courier New"/>
        </w:rPr>
        <w:t xml:space="preserve">APCSA </w:t>
      </w:r>
      <w:r w:rsidRPr="0040007F">
        <w:rPr>
          <w:rFonts w:ascii="Courier New" w:hAnsi="Courier New" w:cs="Courier New"/>
        </w:rPr>
        <w:t>exam</w:t>
      </w:r>
      <w:r>
        <w:rPr>
          <w:rFonts w:ascii="Courier New" w:hAnsi="Courier New" w:cs="Courier New"/>
        </w:rPr>
        <w:t>\</w:t>
      </w:r>
      <w:proofErr w:type="spellStart"/>
      <w:r>
        <w:rPr>
          <w:rFonts w:ascii="Courier New" w:hAnsi="Courier New" w:cs="Courier New"/>
        </w:rPr>
        <w:t>n</w:t>
      </w:r>
      <w:r w:rsidRPr="0040007F">
        <w:rPr>
          <w:rFonts w:ascii="Courier New" w:hAnsi="Courier New" w:cs="Courier New"/>
        </w:rPr>
        <w:t>question</w:t>
      </w:r>
      <w:proofErr w:type="spellEnd"/>
      <w:r w:rsidRPr="0040007F">
        <w:rPr>
          <w:rFonts w:ascii="Courier New" w:hAnsi="Courier New" w:cs="Courier New"/>
        </w:rPr>
        <w:t xml:space="preserve"> number 2</w:t>
      </w:r>
      <w:r>
        <w:rPr>
          <w:rFonts w:ascii="Courier New" w:hAnsi="Courier New" w:cs="Courier New"/>
        </w:rPr>
        <w:t>\</w:t>
      </w:r>
      <w:proofErr w:type="spellStart"/>
      <w:r>
        <w:rPr>
          <w:rFonts w:ascii="Courier New" w:hAnsi="Courier New" w:cs="Courier New"/>
        </w:rPr>
        <w:t>n</w:t>
      </w:r>
      <w:r w:rsidRPr="0040007F">
        <w:rPr>
          <w:rFonts w:ascii="Courier New" w:hAnsi="Courier New" w:cs="Courier New"/>
        </w:rPr>
        <w:t>was</w:t>
      </w:r>
      <w:proofErr w:type="spellEnd"/>
      <w:r w:rsidRPr="0040007F">
        <w:rPr>
          <w:rFonts w:ascii="Courier New" w:hAnsi="Courier New" w:cs="Courier New"/>
        </w:rPr>
        <w:t xml:space="preserve"> Log Message.”</w:t>
      </w:r>
    </w:p>
    <w:p w14:paraId="7C396CF7" w14:textId="42163FEF" w:rsidR="0040007F" w:rsidRDefault="0040007F" w:rsidP="0040007F"/>
    <w:p w14:paraId="68F997B5" w14:textId="77777777" w:rsidR="006C3ADB" w:rsidRDefault="006C3ADB" w:rsidP="006C3ADB">
      <w:proofErr w:type="spellStart"/>
      <w:proofErr w:type="gramStart"/>
      <w:r w:rsidRPr="006C3ADB">
        <w:rPr>
          <w:rFonts w:ascii="Courier New" w:hAnsi="Courier New" w:cs="Courier New"/>
        </w:rPr>
        <w:t>getFormattedDescription</w:t>
      </w:r>
      <w:proofErr w:type="spellEnd"/>
      <w:r w:rsidRPr="006C3ADB">
        <w:rPr>
          <w:rFonts w:ascii="Courier New" w:hAnsi="Courier New" w:cs="Courier New"/>
        </w:rPr>
        <w:t>( 10</w:t>
      </w:r>
      <w:proofErr w:type="gramEnd"/>
      <w:r w:rsidRPr="006C3ADB">
        <w:rPr>
          <w:rFonts w:ascii="Courier New" w:hAnsi="Courier New" w:cs="Courier New"/>
        </w:rPr>
        <w:t xml:space="preserve"> )</w:t>
      </w:r>
      <w:r>
        <w:t xml:space="preserve"> would return:</w:t>
      </w:r>
    </w:p>
    <w:p w14:paraId="4A3DDF3C" w14:textId="77777777" w:rsidR="006C3ADB" w:rsidRDefault="006C3ADB" w:rsidP="006C3ADB">
      <w:pPr>
        <w:rPr>
          <w:rFonts w:ascii="Courier New" w:hAnsi="Courier New" w:cs="Courier New"/>
        </w:rPr>
      </w:pPr>
      <w:r w:rsidRPr="0040007F">
        <w:rPr>
          <w:rFonts w:ascii="Courier New" w:hAnsi="Courier New" w:cs="Courier New"/>
        </w:rPr>
        <w:t>“The 2016</w:t>
      </w:r>
      <w:r>
        <w:rPr>
          <w:rFonts w:ascii="Courier New" w:hAnsi="Courier New" w:cs="Courier New"/>
        </w:rPr>
        <w:t>\</w:t>
      </w:r>
      <w:proofErr w:type="spellStart"/>
      <w:r>
        <w:rPr>
          <w:rFonts w:ascii="Courier New" w:hAnsi="Courier New" w:cs="Courier New"/>
        </w:rPr>
        <w:t>nAPCSA</w:t>
      </w:r>
      <w:proofErr w:type="spellEnd"/>
      <w:r>
        <w:rPr>
          <w:rFonts w:ascii="Courier New" w:hAnsi="Courier New" w:cs="Courier New"/>
        </w:rPr>
        <w:t xml:space="preserve"> </w:t>
      </w:r>
      <w:r w:rsidRPr="0040007F">
        <w:rPr>
          <w:rFonts w:ascii="Courier New" w:hAnsi="Courier New" w:cs="Courier New"/>
        </w:rPr>
        <w:t>exam</w:t>
      </w:r>
      <w:r>
        <w:rPr>
          <w:rFonts w:ascii="Courier New" w:hAnsi="Courier New" w:cs="Courier New"/>
        </w:rPr>
        <w:t>\</w:t>
      </w:r>
      <w:proofErr w:type="spellStart"/>
      <w:r>
        <w:rPr>
          <w:rFonts w:ascii="Courier New" w:hAnsi="Courier New" w:cs="Courier New"/>
        </w:rPr>
        <w:t>n</w:t>
      </w:r>
      <w:r w:rsidRPr="0040007F">
        <w:rPr>
          <w:rFonts w:ascii="Courier New" w:hAnsi="Courier New" w:cs="Courier New"/>
        </w:rPr>
        <w:t>question</w:t>
      </w:r>
      <w:proofErr w:type="spellEnd"/>
      <w:r>
        <w:rPr>
          <w:rFonts w:ascii="Courier New" w:hAnsi="Courier New" w:cs="Courier New"/>
        </w:rPr>
        <w:t>\</w:t>
      </w:r>
      <w:proofErr w:type="spellStart"/>
      <w:r>
        <w:rPr>
          <w:rFonts w:ascii="Courier New" w:hAnsi="Courier New" w:cs="Courier New"/>
        </w:rPr>
        <w:t>n</w:t>
      </w:r>
      <w:r w:rsidRPr="0040007F">
        <w:rPr>
          <w:rFonts w:ascii="Courier New" w:hAnsi="Courier New" w:cs="Courier New"/>
        </w:rPr>
        <w:t>number</w:t>
      </w:r>
      <w:proofErr w:type="spellEnd"/>
      <w:r w:rsidRPr="0040007F">
        <w:rPr>
          <w:rFonts w:ascii="Courier New" w:hAnsi="Courier New" w:cs="Courier New"/>
        </w:rPr>
        <w:t xml:space="preserve"> 2</w:t>
      </w:r>
      <w:r>
        <w:rPr>
          <w:rFonts w:ascii="Courier New" w:hAnsi="Courier New" w:cs="Courier New"/>
        </w:rPr>
        <w:t>\</w:t>
      </w:r>
      <w:proofErr w:type="spellStart"/>
      <w:r>
        <w:rPr>
          <w:rFonts w:ascii="Courier New" w:hAnsi="Courier New" w:cs="Courier New"/>
        </w:rPr>
        <w:t>n</w:t>
      </w:r>
      <w:r w:rsidRPr="0040007F">
        <w:rPr>
          <w:rFonts w:ascii="Courier New" w:hAnsi="Courier New" w:cs="Courier New"/>
        </w:rPr>
        <w:t>was</w:t>
      </w:r>
      <w:proofErr w:type="spellEnd"/>
      <w:r w:rsidRPr="0040007F">
        <w:rPr>
          <w:rFonts w:ascii="Courier New" w:hAnsi="Courier New" w:cs="Courier New"/>
        </w:rPr>
        <w:t xml:space="preserve"> Log</w:t>
      </w:r>
      <w:r>
        <w:rPr>
          <w:rFonts w:ascii="Courier New" w:hAnsi="Courier New" w:cs="Courier New"/>
        </w:rPr>
        <w:t>\</w:t>
      </w:r>
      <w:proofErr w:type="spellStart"/>
      <w:r>
        <w:rPr>
          <w:rFonts w:ascii="Courier New" w:hAnsi="Courier New" w:cs="Courier New"/>
        </w:rPr>
        <w:t>n</w:t>
      </w:r>
      <w:r w:rsidRPr="0040007F">
        <w:rPr>
          <w:rFonts w:ascii="Courier New" w:hAnsi="Courier New" w:cs="Courier New"/>
        </w:rPr>
        <w:t>Message</w:t>
      </w:r>
      <w:proofErr w:type="spellEnd"/>
      <w:r w:rsidRPr="0040007F">
        <w:rPr>
          <w:rFonts w:ascii="Courier New" w:hAnsi="Courier New" w:cs="Courier New"/>
        </w:rPr>
        <w:t>.”</w:t>
      </w:r>
    </w:p>
    <w:p w14:paraId="42A9CA87" w14:textId="77777777" w:rsidR="006C3ADB" w:rsidRDefault="006C3ADB" w:rsidP="006C3ADB"/>
    <w:p w14:paraId="06CB6CB2" w14:textId="0112E107" w:rsidR="006C3ADB" w:rsidRDefault="006C3ADB" w:rsidP="006C3ADB">
      <w:proofErr w:type="spellStart"/>
      <w:proofErr w:type="gramStart"/>
      <w:r w:rsidRPr="006C3ADB">
        <w:rPr>
          <w:rFonts w:ascii="Courier New" w:hAnsi="Courier New" w:cs="Courier New"/>
        </w:rPr>
        <w:t>getFormattedDescription</w:t>
      </w:r>
      <w:proofErr w:type="spellEnd"/>
      <w:r w:rsidRPr="006C3ADB">
        <w:rPr>
          <w:rFonts w:ascii="Courier New" w:hAnsi="Courier New" w:cs="Courier New"/>
        </w:rPr>
        <w:t>( 5</w:t>
      </w:r>
      <w:proofErr w:type="gramEnd"/>
      <w:r w:rsidRPr="006C3ADB">
        <w:rPr>
          <w:rFonts w:ascii="Courier New" w:hAnsi="Courier New" w:cs="Courier New"/>
        </w:rPr>
        <w:t xml:space="preserve"> )</w:t>
      </w:r>
      <w:r>
        <w:t xml:space="preserve"> would return:</w:t>
      </w:r>
    </w:p>
    <w:p w14:paraId="45159F5D" w14:textId="562112C6" w:rsidR="006C3ADB" w:rsidRDefault="006C3ADB" w:rsidP="006C3ADB">
      <w:pPr>
        <w:rPr>
          <w:rFonts w:ascii="Courier New" w:hAnsi="Courier New" w:cs="Courier New"/>
        </w:rPr>
      </w:pPr>
      <w:r w:rsidRPr="0040007F">
        <w:rPr>
          <w:rFonts w:ascii="Courier New" w:hAnsi="Courier New" w:cs="Courier New"/>
        </w:rPr>
        <w:t>“The</w:t>
      </w:r>
      <w:r>
        <w:rPr>
          <w:rFonts w:ascii="Courier New" w:hAnsi="Courier New" w:cs="Courier New"/>
        </w:rPr>
        <w:t>\n</w:t>
      </w:r>
      <w:r w:rsidRPr="0040007F">
        <w:rPr>
          <w:rFonts w:ascii="Courier New" w:hAnsi="Courier New" w:cs="Courier New"/>
        </w:rPr>
        <w:t>2016</w:t>
      </w:r>
      <w:r>
        <w:rPr>
          <w:rFonts w:ascii="Courier New" w:hAnsi="Courier New" w:cs="Courier New"/>
        </w:rPr>
        <w:t>\</w:t>
      </w:r>
      <w:proofErr w:type="spellStart"/>
      <w:r>
        <w:rPr>
          <w:rFonts w:ascii="Courier New" w:hAnsi="Courier New" w:cs="Courier New"/>
        </w:rPr>
        <w:t>nAPCSA</w:t>
      </w:r>
      <w:proofErr w:type="spellEnd"/>
      <w:r>
        <w:rPr>
          <w:rFonts w:ascii="Courier New" w:hAnsi="Courier New" w:cs="Courier New"/>
        </w:rPr>
        <w:t>\</w:t>
      </w:r>
      <w:proofErr w:type="spellStart"/>
      <w:r>
        <w:rPr>
          <w:rFonts w:ascii="Courier New" w:hAnsi="Courier New" w:cs="Courier New"/>
        </w:rPr>
        <w:t>n</w:t>
      </w:r>
      <w:r w:rsidRPr="0040007F">
        <w:rPr>
          <w:rFonts w:ascii="Courier New" w:hAnsi="Courier New" w:cs="Courier New"/>
        </w:rPr>
        <w:t>exam</w:t>
      </w:r>
      <w:proofErr w:type="spellEnd"/>
      <w:r>
        <w:rPr>
          <w:rFonts w:ascii="Courier New" w:hAnsi="Courier New" w:cs="Courier New"/>
        </w:rPr>
        <w:t>\</w:t>
      </w:r>
      <w:proofErr w:type="spellStart"/>
      <w:r>
        <w:rPr>
          <w:rFonts w:ascii="Courier New" w:hAnsi="Courier New" w:cs="Courier New"/>
        </w:rPr>
        <w:t>n</w:t>
      </w:r>
      <w:r w:rsidRPr="0040007F">
        <w:rPr>
          <w:rFonts w:ascii="Courier New" w:hAnsi="Courier New" w:cs="Courier New"/>
        </w:rPr>
        <w:t>question</w:t>
      </w:r>
      <w:proofErr w:type="spellEnd"/>
      <w:r>
        <w:rPr>
          <w:rFonts w:ascii="Courier New" w:hAnsi="Courier New" w:cs="Courier New"/>
        </w:rPr>
        <w:t>\</w:t>
      </w:r>
      <w:proofErr w:type="spellStart"/>
      <w:r>
        <w:rPr>
          <w:rFonts w:ascii="Courier New" w:hAnsi="Courier New" w:cs="Courier New"/>
        </w:rPr>
        <w:t>n</w:t>
      </w:r>
      <w:r w:rsidRPr="0040007F">
        <w:rPr>
          <w:rFonts w:ascii="Courier New" w:hAnsi="Courier New" w:cs="Courier New"/>
        </w:rPr>
        <w:t>number</w:t>
      </w:r>
      <w:proofErr w:type="spellEnd"/>
      <w:r>
        <w:rPr>
          <w:rFonts w:ascii="Courier New" w:hAnsi="Courier New" w:cs="Courier New"/>
        </w:rPr>
        <w:t>\n</w:t>
      </w:r>
      <w:r w:rsidRPr="0040007F">
        <w:rPr>
          <w:rFonts w:ascii="Courier New" w:hAnsi="Courier New" w:cs="Courier New"/>
        </w:rPr>
        <w:t>2</w:t>
      </w:r>
      <w:r>
        <w:rPr>
          <w:rFonts w:ascii="Courier New" w:hAnsi="Courier New" w:cs="Courier New"/>
        </w:rPr>
        <w:t xml:space="preserve"> </w:t>
      </w:r>
      <w:r w:rsidRPr="0040007F">
        <w:rPr>
          <w:rFonts w:ascii="Courier New" w:hAnsi="Courier New" w:cs="Courier New"/>
        </w:rPr>
        <w:t>was</w:t>
      </w:r>
      <w:r>
        <w:rPr>
          <w:rFonts w:ascii="Courier New" w:hAnsi="Courier New" w:cs="Courier New"/>
        </w:rPr>
        <w:t>\</w:t>
      </w:r>
      <w:proofErr w:type="spellStart"/>
      <w:r>
        <w:rPr>
          <w:rFonts w:ascii="Courier New" w:hAnsi="Courier New" w:cs="Courier New"/>
        </w:rPr>
        <w:t>n</w:t>
      </w:r>
      <w:r w:rsidRPr="0040007F">
        <w:rPr>
          <w:rFonts w:ascii="Courier New" w:hAnsi="Courier New" w:cs="Courier New"/>
        </w:rPr>
        <w:t>Log</w:t>
      </w:r>
      <w:proofErr w:type="spellEnd"/>
      <w:r>
        <w:rPr>
          <w:rFonts w:ascii="Courier New" w:hAnsi="Courier New" w:cs="Courier New"/>
        </w:rPr>
        <w:t>\</w:t>
      </w:r>
      <w:proofErr w:type="spellStart"/>
      <w:r>
        <w:rPr>
          <w:rFonts w:ascii="Courier New" w:hAnsi="Courier New" w:cs="Courier New"/>
        </w:rPr>
        <w:t>n</w:t>
      </w:r>
      <w:r w:rsidRPr="0040007F">
        <w:rPr>
          <w:rFonts w:ascii="Courier New" w:hAnsi="Courier New" w:cs="Courier New"/>
        </w:rPr>
        <w:t>Message</w:t>
      </w:r>
      <w:proofErr w:type="spellEnd"/>
      <w:r w:rsidRPr="0040007F">
        <w:rPr>
          <w:rFonts w:ascii="Courier New" w:hAnsi="Courier New" w:cs="Courier New"/>
        </w:rPr>
        <w:t>.”</w:t>
      </w:r>
    </w:p>
    <w:p w14:paraId="28E839BD" w14:textId="1A2D5579" w:rsidR="006C3ADB" w:rsidRDefault="006C3ADB" w:rsidP="0040007F"/>
    <w:p w14:paraId="5834BF6C" w14:textId="7C2AD5B6" w:rsidR="006C3ADB" w:rsidRDefault="006C3ADB" w:rsidP="0040007F"/>
    <w:p w14:paraId="12559BDC" w14:textId="7948FA65" w:rsidR="006C3ADB" w:rsidRDefault="006C3ADB" w:rsidP="0040007F"/>
    <w:p w14:paraId="7FBAECB9" w14:textId="4118751C" w:rsidR="006C3ADB" w:rsidRDefault="006C3ADB" w:rsidP="0040007F"/>
    <w:p w14:paraId="62518F68" w14:textId="77777777" w:rsidR="006C3ADB" w:rsidRDefault="006C3ADB" w:rsidP="0040007F"/>
    <w:p w14:paraId="5AFE1C2C" w14:textId="48CD044D" w:rsidR="006C3ADB" w:rsidRDefault="006C3ADB" w:rsidP="006C3ADB">
      <w:r>
        <w:t xml:space="preserve">If done correctly, the Greenfoot Movie Database Level 3 program should compile. You may need to open the </w:t>
      </w:r>
      <w:proofErr w:type="spellStart"/>
      <w:r w:rsidRPr="00A46A7B">
        <w:rPr>
          <w:rFonts w:ascii="Courier New" w:hAnsi="Courier New" w:cs="Courier New"/>
        </w:rPr>
        <w:t>MovieDatabase</w:t>
      </w:r>
      <w:proofErr w:type="spellEnd"/>
      <w:r>
        <w:t xml:space="preserve"> class and hit compile once for it to do so.</w:t>
      </w:r>
    </w:p>
    <w:p w14:paraId="7ABA5FE7" w14:textId="695348AF" w:rsidR="00154801" w:rsidRDefault="00154801">
      <w:r>
        <w:br w:type="page"/>
      </w:r>
    </w:p>
    <w:p w14:paraId="3B184681" w14:textId="75C30F67" w:rsidR="006C3ADB" w:rsidRDefault="00154801" w:rsidP="00154801">
      <w:pPr>
        <w:pStyle w:val="Heading1"/>
      </w:pPr>
      <w:r>
        <w:lastRenderedPageBreak/>
        <w:t>Extensions and Modifications</w:t>
      </w:r>
    </w:p>
    <w:p w14:paraId="5732D655" w14:textId="545554B8" w:rsidR="00154801" w:rsidRDefault="00154801" w:rsidP="00154801"/>
    <w:p w14:paraId="689FE883" w14:textId="196BAF46" w:rsidR="00154801" w:rsidRDefault="00154801" w:rsidP="00154801">
      <w:pPr>
        <w:pStyle w:val="ListParagraph"/>
        <w:numPr>
          <w:ilvl w:val="0"/>
          <w:numId w:val="24"/>
        </w:numPr>
      </w:pPr>
      <w:r>
        <w:t>The</w:t>
      </w:r>
      <w:r w:rsidR="00F97DC2">
        <w:t xml:space="preserve"> given</w:t>
      </w:r>
      <w:r>
        <w:t xml:space="preserve"> Greenfoot code</w:t>
      </w:r>
      <w:r w:rsidR="00F97DC2">
        <w:t xml:space="preserve"> in the World and Actors</w:t>
      </w:r>
      <w:r>
        <w:t xml:space="preserve"> is not overly complicated and could have some or </w:t>
      </w:r>
      <w:proofErr w:type="gramStart"/>
      <w:r>
        <w:t>all of</w:t>
      </w:r>
      <w:proofErr w:type="gramEnd"/>
      <w:r>
        <w:t xml:space="preserve"> its sections erased and be finished by students instead. </w:t>
      </w:r>
    </w:p>
    <w:p w14:paraId="498BB0F5" w14:textId="0A0C3A15" w:rsidR="00154801" w:rsidRDefault="00154801" w:rsidP="00154801">
      <w:pPr>
        <w:pStyle w:val="ListParagraph"/>
        <w:numPr>
          <w:ilvl w:val="0"/>
          <w:numId w:val="24"/>
        </w:numPr>
      </w:pPr>
      <w:r>
        <w:t xml:space="preserve">It is possible for students to self-learn how to pull any image </w:t>
      </w:r>
      <w:proofErr w:type="gramStart"/>
      <w:r>
        <w:t>off of</w:t>
      </w:r>
      <w:proofErr w:type="gramEnd"/>
      <w:r>
        <w:t xml:space="preserve"> an online website to allow any movie to be added to their program.</w:t>
      </w:r>
    </w:p>
    <w:p w14:paraId="121CEDF4" w14:textId="532FC481" w:rsidR="00154801" w:rsidRDefault="00154801" w:rsidP="00154801">
      <w:pPr>
        <w:pStyle w:val="ListParagraph"/>
        <w:numPr>
          <w:ilvl w:val="0"/>
          <w:numId w:val="24"/>
        </w:numPr>
      </w:pPr>
      <w:r>
        <w:t xml:space="preserve">This project currently runs </w:t>
      </w:r>
      <w:proofErr w:type="gramStart"/>
      <w:r>
        <w:t>off of</w:t>
      </w:r>
      <w:proofErr w:type="gramEnd"/>
      <w:r>
        <w:t xml:space="preserve"> Greenfoot, but it could be used off of standard input/out or a different image program. Students could be tasked with writing the input/output using System.in and Scanner to test the classes themselves, while still being able to use the exact same code in the given Greenfoot project. Students could also be tasked with using JavaFX or Swing to create a GUI that can be run outside of </w:t>
      </w:r>
      <w:proofErr w:type="spellStart"/>
      <w:r>
        <w:t>Greenfoot’s</w:t>
      </w:r>
      <w:proofErr w:type="spellEnd"/>
      <w:r>
        <w:t xml:space="preserve"> IDE. </w:t>
      </w:r>
    </w:p>
    <w:p w14:paraId="6A926BEB" w14:textId="629AA1F7" w:rsidR="00F97DC2" w:rsidRDefault="00F97DC2" w:rsidP="00154801">
      <w:pPr>
        <w:pStyle w:val="ListParagraph"/>
        <w:numPr>
          <w:ilvl w:val="0"/>
          <w:numId w:val="24"/>
        </w:numPr>
      </w:pPr>
      <w:r>
        <w:t>The current placement of objects uses quite a few “magic numbers”. The screen is thus not resizable well</w:t>
      </w:r>
      <w:r w:rsidR="00C245CE">
        <w:t xml:space="preserve">. Students could be tasked with adjusting the numbers to be based </w:t>
      </w:r>
      <w:proofErr w:type="gramStart"/>
      <w:r w:rsidR="00C245CE">
        <w:t>off of</w:t>
      </w:r>
      <w:proofErr w:type="gramEnd"/>
      <w:r w:rsidR="00C245CE">
        <w:t xml:space="preserve"> math calculations of the world’s width and height, the sizes of the </w:t>
      </w:r>
      <w:proofErr w:type="spellStart"/>
      <w:r w:rsidR="00C245CE">
        <w:t>MovieIcons</w:t>
      </w:r>
      <w:proofErr w:type="spellEnd"/>
      <w:r w:rsidR="00C245CE">
        <w:t>, etcetera. Students would then need to demonstrated changing the size of things and still having all visual items on the screen displaying in correct locations.</w:t>
      </w:r>
    </w:p>
    <w:p w14:paraId="61447504" w14:textId="66366A8C" w:rsidR="00C91A44" w:rsidRPr="00154801" w:rsidRDefault="00C91A44" w:rsidP="00154801">
      <w:pPr>
        <w:pStyle w:val="ListParagraph"/>
        <w:numPr>
          <w:ilvl w:val="0"/>
          <w:numId w:val="24"/>
        </w:numPr>
      </w:pPr>
      <w:r>
        <w:t>The current instructions for part 3 have students ripping the String into subsections and placing new line characters between each new line. This could be modified, and is arguably better to be done so, in such a way that the String is broken down into subsections and returned as a List of Strings instead of being returned as a single String.</w:t>
      </w:r>
      <w:r w:rsidR="00DD2445">
        <w:t xml:space="preserve"> Any objects uses this method would now be able to decide how it wants to use the subsections</w:t>
      </w:r>
      <w:r w:rsidR="00E1790B">
        <w:t>, would they like to use new lines between or would they like some other option.</w:t>
      </w:r>
    </w:p>
    <w:sectPr w:rsidR="00C91A44" w:rsidRPr="001548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866434C"/>
    <w:multiLevelType w:val="hybridMultilevel"/>
    <w:tmpl w:val="5AB8A7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B767F5"/>
    <w:multiLevelType w:val="hybridMultilevel"/>
    <w:tmpl w:val="27B48932"/>
    <w:lvl w:ilvl="0" w:tplc="35F2148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60083"/>
    <w:multiLevelType w:val="hybridMultilevel"/>
    <w:tmpl w:val="4688659E"/>
    <w:lvl w:ilvl="0" w:tplc="C9E880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1"/>
  </w:num>
  <w:num w:numId="2">
    <w:abstractNumId w:val="12"/>
  </w:num>
  <w:num w:numId="3">
    <w:abstractNumId w:val="10"/>
  </w:num>
  <w:num w:numId="4">
    <w:abstractNumId w:val="23"/>
  </w:num>
  <w:num w:numId="5">
    <w:abstractNumId w:val="13"/>
  </w:num>
  <w:num w:numId="6">
    <w:abstractNumId w:val="18"/>
  </w:num>
  <w:num w:numId="7">
    <w:abstractNumId w:val="2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2"/>
  </w:num>
  <w:num w:numId="21">
    <w:abstractNumId w:val="19"/>
  </w:num>
  <w:num w:numId="22">
    <w:abstractNumId w:val="11"/>
  </w:num>
  <w:num w:numId="23">
    <w:abstractNumId w:val="25"/>
  </w:num>
  <w:num w:numId="24">
    <w:abstractNumId w:val="15"/>
  </w:num>
  <w:num w:numId="25">
    <w:abstractNumId w:val="24"/>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AAF"/>
    <w:rsid w:val="00007F4D"/>
    <w:rsid w:val="00154801"/>
    <w:rsid w:val="001F6275"/>
    <w:rsid w:val="0040007F"/>
    <w:rsid w:val="00645252"/>
    <w:rsid w:val="00670F92"/>
    <w:rsid w:val="006C3ADB"/>
    <w:rsid w:val="006D3D74"/>
    <w:rsid w:val="007F137D"/>
    <w:rsid w:val="00827186"/>
    <w:rsid w:val="0083569A"/>
    <w:rsid w:val="008952ED"/>
    <w:rsid w:val="0097046B"/>
    <w:rsid w:val="00975BDC"/>
    <w:rsid w:val="009831CF"/>
    <w:rsid w:val="009F08C4"/>
    <w:rsid w:val="00A46A7B"/>
    <w:rsid w:val="00A9204E"/>
    <w:rsid w:val="00C245CE"/>
    <w:rsid w:val="00C91A44"/>
    <w:rsid w:val="00D83AAF"/>
    <w:rsid w:val="00DB48D3"/>
    <w:rsid w:val="00DD2445"/>
    <w:rsid w:val="00E1790B"/>
    <w:rsid w:val="00EB112B"/>
    <w:rsid w:val="00F97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70FE5"/>
  <w15:chartTrackingRefBased/>
  <w15:docId w15:val="{19456CA4-56FD-4EA6-B613-F2EAE29D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AAF"/>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D83AAF"/>
    <w:pPr>
      <w:ind w:left="720"/>
      <w:contextualSpacing/>
    </w:pPr>
  </w:style>
  <w:style w:type="character" w:styleId="UnresolvedMention">
    <w:name w:val="Unresolved Mention"/>
    <w:basedOn w:val="DefaultParagraphFont"/>
    <w:uiPriority w:val="99"/>
    <w:semiHidden/>
    <w:unhideWhenUsed/>
    <w:rsid w:val="009F0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reenfoot.org/download"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www.greenfoot.org/scenarios/2365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100</TotalTime>
  <Pages>8</Pages>
  <Words>1706</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Meermans</cp:lastModifiedBy>
  <cp:revision>10</cp:revision>
  <dcterms:created xsi:type="dcterms:W3CDTF">2019-04-21T21:05:00Z</dcterms:created>
  <dcterms:modified xsi:type="dcterms:W3CDTF">2019-04-28T17:47:00Z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